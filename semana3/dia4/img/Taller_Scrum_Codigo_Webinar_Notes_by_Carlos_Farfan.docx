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Default Extension="gif" ContentType="image/gif"> </Default>
  <Default Extension="jpg" ContentType="image/jpg"> </Default>
  <Default Extension="png" ContentType="image/png"> </Default>
  <Default Extension="jpeg" ContentType="image/jpeg"> </Default>
  <Default Extension="bmp" ContentType="image/bmp"> </Default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  <w:spacing w:after="0" w:line="240" w:lineRule="auto"/>
        <w:rPr>
          <w:color w:val="00A8FF"/>
          <w:sz w:val="48"/>
          <w:szCs w:val="48"/>
        </w:rPr>
      </w:pPr>
      <w:r>
        <w:rPr>
          <w:color w:val="00A8FF"/>
          <w:sz w:val="48"/>
          <w:szCs w:val="48"/>
        </w:rPr>
        <w:t xml:space="preserve">Taller Scrum Codigo Webinar</w:t>
      </w:r>
    </w:p>
    <w:p>
      <w:pPr>
        <w:jc w:val="center"/>
        <w:spacing w:after="0" w:line="240" w:lineRule="auto"/>
        <w:rPr>
          <w:color w:val="5B6D79"/>
          <w:sz w:val="28"/>
          <w:szCs w:val="28"/>
        </w:rPr>
      </w:pPr>
      <w:r>
        <w:rPr>
          <w:color w:val="5B6D79"/>
          <w:sz w:val="28"/>
          <w:szCs w:val="28"/>
        </w:rPr>
        <w:t xml:space="preserve">presented by Eduardo Josue de Jesus Vela... on March 13, 2021</w:t>
      </w:r>
    </w:p>
    <w:p>
      <w:pPr>
        <w:jc w:val="center"/>
      </w:pPr>
      <w:r>
        <w:rPr>
          <w:noProof/>
        </w:rPr>
        <w:drawing>
          <wp:inline distT="0" distB="0" distL="0" distR="0">
            <wp:extent cx="5969000" cy="38100"/>
            <wp:effectExtent l="0" t="0" r="0" b="0"/>
            <wp:docPr id="848254895" name="Picture 1" descr="/srv/www/prod/ct/releases/2021-03-11-224507-4b367ebe8eea58632ed4f65167b8d66a0591a1ef/src/images/studentNotes/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line.jpg"/>
                    <pic:cNvPicPr/>
                  </pic:nvPicPr>
                  <pic:blipFill>
                    <a:blip r:embed="rId19694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 of 78</w:t>
      </w:r>
    </w:p>
    <w:p>
      <w:pPr>
        <w:rPr/>
      </w:pPr>
      <w:r>
        <w:rPr>
          <w:noProof/>
        </w:rPr>
        <w:drawing>
          <wp:inline distT="0" distB="0" distL="0" distR="0">
            <wp:extent cx="176213" cy="228600"/>
            <wp:effectExtent l="0" t="0" r="0" b="0"/>
            <wp:docPr id="996331761" name="Picture 1" descr="/srv/www/prod/ct/releases/2021-03-11-224507-4b367ebe8eea58632ed4f65167b8d66a0591a1ef/src/images/studentNotes/icon_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signin.png"/>
                    <pic:cNvPicPr/>
                  </pic:nvPicPr>
                  <pic:blipFill>
                    <a:blip r:embed="rId19694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3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Notes by Carlos Farfan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651159046" name="Picture 1" descr="/srv/www/prod/ct/releases/2021-03-11-224507-4b367ebe8eea58632ed4f65167b8d66a0591a1ef/src/images/studentNotes/defaultThumbs/default_sig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defaultThumbs/default_signin.png"/>
                    <pic:cNvPicPr/>
                  </pic:nvPicPr>
                  <pic:blipFill>
                    <a:blip r:embed="rId19694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834935692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584413333" name="Picture 1" descr="/tmp/neareducation//tmp_studentNotes_0.82203000 1615673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82203000 1615673521.jpg"/>
                    <pic:cNvPicPr/>
                  </pic:nvPicPr>
                  <pic:blipFill>
                    <a:blip r:embed="rId19694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121275974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561394473" name="Picture 1" descr="/tmp/neareducation//tmp_studentNotes_0.99485000 1615673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99485000 1615673521.jpg"/>
                    <pic:cNvPicPr/>
                  </pic:nvPicPr>
                  <pic:blipFill>
                    <a:blip r:embed="rId19694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194070653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150405239" name="Picture 1" descr="/tmp/neareducation//tmp_studentNotes_0.069254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06925400 1615673522.jpg"/>
                    <pic:cNvPicPr/>
                  </pic:nvPicPr>
                  <pic:blipFill>
                    <a:blip r:embed="rId19694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5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468357143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656898344" name="Picture 1" descr="/tmp/neareducation//tmp_studentNotes_0.155776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15577600 1615673522.jpg"/>
                    <pic:cNvPicPr/>
                  </pic:nvPicPr>
                  <pic:blipFill>
                    <a:blip r:embed="rId19694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6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06660358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571369949" name="Picture 1" descr="/tmp/neareducation//tmp_studentNotes_0.213995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21399500 1615673522.jpg"/>
                    <pic:cNvPicPr/>
                  </pic:nvPicPr>
                  <pic:blipFill>
                    <a:blip r:embed="rId19694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7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336473855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360690920" name="Picture 1" descr="/tmp/neareducation//tmp_studentNotes_0.300938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30093800 1615673522.jpg"/>
                    <pic:cNvPicPr/>
                  </pic:nvPicPr>
                  <pic:blipFill>
                    <a:blip r:embed="rId19694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8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108088978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227227235" name="Picture 1" descr="/tmp/neareducation//tmp_studentNotes_0.333251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33325100 1615673522.jpg"/>
                    <pic:cNvPicPr/>
                  </pic:nvPicPr>
                  <pic:blipFill>
                    <a:blip r:embed="rId19694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9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1066013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707772374" name="Picture 1" descr="/tmp/neareducation//tmp_studentNotes_0.386733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38673300 1615673522.jpg"/>
                    <pic:cNvPicPr/>
                  </pic:nvPicPr>
                  <pic:blipFill>
                    <a:blip r:embed="rId19694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10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531635728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189265407" name="Picture 1" descr="/tmp/neareducation//tmp_studentNotes_0.439081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43908100 1615673522.jpg"/>
                    <pic:cNvPicPr/>
                  </pic:nvPicPr>
                  <pic:blipFill>
                    <a:blip r:embed="rId19694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11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98692526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641745304" name="Picture 1" descr="/tmp/neareducation//tmp_studentNotes_0.500052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50005200 1615673522.jpg"/>
                    <pic:cNvPicPr/>
                  </pic:nvPicPr>
                  <pic:blipFill>
                    <a:blip r:embed="rId19694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12 of 78</w:t>
      </w:r>
    </w:p>
    <w:p>
      <w:pPr>
        <w:rPr/>
      </w:pPr>
      <w:r>
        <w:rPr>
          <w:noProof/>
        </w:rPr>
        <w:drawing>
          <wp:inline distT="0" distB="0" distL="0" distR="0">
            <wp:extent cx="257175" cy="228600"/>
            <wp:effectExtent l="0" t="0" r="0" b="0"/>
            <wp:docPr id="407693938" name="Picture 1" descr="/srv/www/prod/ct/releases/2021-03-11-224507-4b367ebe8eea58632ed4f65167b8d66a0591a1ef/src/images/studentNotes/icon_collabor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collaborative.png"/>
                    <pic:cNvPicPr/>
                  </pic:nvPicPr>
                  <pic:blipFill>
                    <a:blip r:embed="rId19694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Collaborate Board</w:t>
      </w:r>
      <w:r>
        <w:rPr>
          <w:sz w:val="28"/>
          <w:szCs w:val="28"/>
          <w:color w:val="B8C0C6"/>
        </w:rPr>
        <w:t xml:space="preserve">  Principios Agiles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64862966" name="Picture 1" descr="/tmp/neareducation//tmp_studentNotes_0.543050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54305000 1615673522.jpg"/>
                    <pic:cNvPicPr/>
                  </pic:nvPicPr>
                  <pic:blipFill>
                    <a:blip r:embed="rId19694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3366FF"/>
          <w:sz w:val="24"/>
          <w:szCs w:val="24"/>
          <w:u w:val="single"/>
        </w:rPr>
      </w:pPr>
      <w:r>
        <w:fldChar w:fldCharType="begin"/>
      </w:r>
      <w:r>
        <w:instrText xml:space="preserve">HYPERLINK "https://collaborative.nearpod.com/reports/354060028/cb2c0ff4f46d93121ae5419fde7a65c0?&amp;parent_id=0&amp;hideStudentNames=1"</w:instrText>
      </w:r>
      <w:r>
        <w:fldChar w:fldCharType="separate"/>
      </w:r>
      <w:r>
        <w:rPr>
          <w:color w:val="3366FF"/>
          <w:sz w:val="24"/>
          <w:szCs w:val="24"/>
          <w:u w:val="single"/>
        </w:rPr>
        <w:t xml:space="preserve">Open the Original</w:t>
      </w:r>
      <w:r>
        <w:fldChar w:fldCharType="end"/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13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50215057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700193669" name="Picture 1" descr="/tmp/neareducation//tmp_studentNotes_0.604102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60410200 1615673522.jpg"/>
                    <pic:cNvPicPr/>
                  </pic:nvPicPr>
                  <pic:blipFill>
                    <a:blip r:embed="rId19694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14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604459428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729869003" name="Picture 1" descr="/tmp/neareducation//tmp_studentNotes_0.679264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67926400 1615673522.jpg"/>
                    <pic:cNvPicPr/>
                  </pic:nvPicPr>
                  <pic:blipFill>
                    <a:blip r:embed="rId19694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15 of 78</w:t>
      </w:r>
    </w:p>
    <w:p>
      <w:pPr>
        <w:rPr/>
      </w:pPr>
      <w:r>
        <w:rPr>
          <w:noProof/>
        </w:rPr>
        <w:drawing>
          <wp:inline distT="0" distB="0" distL="0" distR="0">
            <wp:extent cx="257175" cy="228600"/>
            <wp:effectExtent l="0" t="0" r="0" b="0"/>
            <wp:docPr id="999329415" name="Picture 1" descr="/srv/www/prod/ct/releases/2021-03-11-224507-4b367ebe8eea58632ed4f65167b8d66a0591a1ef/src/images/studentNotes/icon_collabor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collaborative.png"/>
                    <pic:cNvPicPr/>
                  </pic:nvPicPr>
                  <pic:blipFill>
                    <a:blip r:embed="rId19694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Collaborate Board</w:t>
      </w:r>
      <w:r>
        <w:rPr>
          <w:sz w:val="28"/>
          <w:szCs w:val="28"/>
          <w:color w:val="B8C0C6"/>
        </w:rPr>
        <w:t xml:space="preserve">  Valores Ágiles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273274181" name="Picture 1" descr="/tmp/neareducation//tmp_studentNotes_0.737627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73762700 1615673522.jpg"/>
                    <pic:cNvPicPr/>
                  </pic:nvPicPr>
                  <pic:blipFill>
                    <a:blip r:embed="rId19694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3366FF"/>
          <w:sz w:val="24"/>
          <w:szCs w:val="24"/>
          <w:u w:val="single"/>
        </w:rPr>
      </w:pPr>
      <w:r>
        <w:fldChar w:fldCharType="begin"/>
      </w:r>
      <w:r>
        <w:instrText xml:space="preserve">HYPERLINK "https://collaborative.nearpod.com/reports/354060158/cb2c0ff4f46d93121ae5419fde7a65c0?&amp;parent_id=0&amp;hideStudentNames=1"</w:instrText>
      </w:r>
      <w:r>
        <w:fldChar w:fldCharType="separate"/>
      </w:r>
      <w:r>
        <w:rPr>
          <w:color w:val="3366FF"/>
          <w:sz w:val="24"/>
          <w:szCs w:val="24"/>
          <w:u w:val="single"/>
        </w:rPr>
        <w:t xml:space="preserve">Open the Original</w:t>
      </w:r>
      <w:r>
        <w:fldChar w:fldCharType="end"/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16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931727679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878051312" name="Picture 1" descr="/tmp/neareducation//tmp_studentNotes_0.804752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80475200 1615673522.jpg"/>
                    <pic:cNvPicPr/>
                  </pic:nvPicPr>
                  <pic:blipFill>
                    <a:blip r:embed="rId19694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17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58330177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241566077" name="Picture 1" descr="/tmp/neareducation//tmp_studentNotes_0.864151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86415100 1615673522.jpg"/>
                    <pic:cNvPicPr/>
                  </pic:nvPicPr>
                  <pic:blipFill>
                    <a:blip r:embed="rId19694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18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97122581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485094544" name="Picture 1" descr="/tmp/neareducation//tmp_studentNotes_0.919466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91946600 1615673522.jpg"/>
                    <pic:cNvPicPr/>
                  </pic:nvPicPr>
                  <pic:blipFill>
                    <a:blip r:embed="rId19694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19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642321398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33721855" name="Picture 1" descr="/tmp/neareducation//tmp_studentNotes_0.97376500 161567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97376500 1615673522.jpg"/>
                    <pic:cNvPicPr/>
                  </pic:nvPicPr>
                  <pic:blipFill>
                    <a:blip r:embed="rId19694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20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649049774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717545919" name="Picture 1" descr="/tmp/neareducation//tmp_studentNotes_0.040547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04054700 1615673523.jpg"/>
                    <pic:cNvPicPr/>
                  </pic:nvPicPr>
                  <pic:blipFill>
                    <a:blip r:embed="rId19694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21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85866690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388271313" name="Picture 1" descr="/tmp/neareducation//tmp_studentNotes_0.109992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10999200 1615673523.jpg"/>
                    <pic:cNvPicPr/>
                  </pic:nvPicPr>
                  <pic:blipFill>
                    <a:blip r:embed="rId19694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22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910345811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742645181" name="Picture 1" descr="/tmp/neareducation//tmp_studentNotes_0.167852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16785200 1615673523.jpg"/>
                    <pic:cNvPicPr/>
                  </pic:nvPicPr>
                  <pic:blipFill>
                    <a:blip r:embed="rId19694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23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818085950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599128897" name="Picture 1" descr="/tmp/neareducation//tmp_studentNotes_0.211390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21139000 1615673523.jpg"/>
                    <pic:cNvPicPr/>
                  </pic:nvPicPr>
                  <pic:blipFill>
                    <a:blip r:embed="rId19694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24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931803866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468891873" name="Picture 1" descr="/tmp/neareducation//tmp_studentNotes_0.306422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30642200 1615673523.jpg"/>
                    <pic:cNvPicPr/>
                  </pic:nvPicPr>
                  <pic:blipFill>
                    <a:blip r:embed="rId19694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25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772748169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188342802" name="Picture 1" descr="/tmp/neareducation//tmp_studentNotes_0.349667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34966700 1615673523.jpg"/>
                    <pic:cNvPicPr/>
                  </pic:nvPicPr>
                  <pic:blipFill>
                    <a:blip r:embed="rId19694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26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746433322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405506099" name="Picture 1" descr="/tmp/neareducation//tmp_studentNotes_0.397941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39794100 1615673523.jpg"/>
                    <pic:cNvPicPr/>
                  </pic:nvPicPr>
                  <pic:blipFill>
                    <a:blip r:embed="rId19694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27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142094134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63805207" name="Picture 1" descr="/tmp/neareducation//tmp_studentNotes_0.439290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43929000 1615673523.jpg"/>
                    <pic:cNvPicPr/>
                  </pic:nvPicPr>
                  <pic:blipFill>
                    <a:blip r:embed="rId19694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28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98700081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569307819" name="Picture 1" descr="/tmp/neareducation//tmp_studentNotes_0.497091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49709100 1615673523.jpg"/>
                    <pic:cNvPicPr/>
                  </pic:nvPicPr>
                  <pic:blipFill>
                    <a:blip r:embed="rId19694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29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478755164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464944264" name="Picture 1" descr="/tmp/neareducation//tmp_studentNotes_0.557861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55786100 1615673523.jpg"/>
                    <pic:cNvPicPr/>
                  </pic:nvPicPr>
                  <pic:blipFill>
                    <a:blip r:embed="rId19694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30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650089681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291873827" name="Picture 1" descr="/tmp/neareducation//tmp_studentNotes_0.634184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63418400 1615673523.jpg"/>
                    <pic:cNvPicPr/>
                  </pic:nvPicPr>
                  <pic:blipFill>
                    <a:blip r:embed="rId19694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31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42150651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523460043" name="Picture 1" descr="/tmp/neareducation//tmp_studentNotes_0.686751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68675100 1615673523.jpg"/>
                    <pic:cNvPicPr/>
                  </pic:nvPicPr>
                  <pic:blipFill>
                    <a:blip r:embed="rId19694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32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66201312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998090278" name="Picture 1" descr="/tmp/neareducation//tmp_studentNotes_0.739025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73902500 1615673523.jpg"/>
                    <pic:cNvPicPr/>
                  </pic:nvPicPr>
                  <pic:blipFill>
                    <a:blip r:embed="rId19694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33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98435798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567872195" name="Picture 1" descr="/tmp/neareducation//tmp_studentNotes_0.890831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89083100 1615673523.jpg"/>
                    <pic:cNvPicPr/>
                  </pic:nvPicPr>
                  <pic:blipFill>
                    <a:blip r:embed="rId19694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34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446773050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434614117" name="Picture 1" descr="/tmp/neareducation//tmp_studentNotes_0.938916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93891600 1615673523.jpg"/>
                    <pic:cNvPicPr/>
                  </pic:nvPicPr>
                  <pic:blipFill>
                    <a:blip r:embed="rId19694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35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128332067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248083590" name="Picture 1" descr="/tmp/neareducation//tmp_studentNotes_0.99362200 161567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99362200 1615673523.jpg"/>
                    <pic:cNvPicPr/>
                  </pic:nvPicPr>
                  <pic:blipFill>
                    <a:blip r:embed="rId19694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36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72784154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668503971" name="Picture 1" descr="/tmp/neareducation//tmp_studentNotes_0.063884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06388400 1615673524.jpg"/>
                    <pic:cNvPicPr/>
                  </pic:nvPicPr>
                  <pic:blipFill>
                    <a:blip r:embed="rId19694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37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97204786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339685956" name="Picture 1" descr="/tmp/neareducation//tmp_studentNotes_0.108336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10833600 1615673524.jpg"/>
                    <pic:cNvPicPr/>
                  </pic:nvPicPr>
                  <pic:blipFill>
                    <a:blip r:embed="rId19694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38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711781292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650467284" name="Picture 1" descr="/tmp/neareducation//tmp_studentNotes_0.164116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16411600 1615673524.jpg"/>
                    <pic:cNvPicPr/>
                  </pic:nvPicPr>
                  <pic:blipFill>
                    <a:blip r:embed="rId19694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39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609617242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573671375" name="Picture 1" descr="/tmp/neareducation//tmp_studentNotes_0.219125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21912500 1615673524.jpg"/>
                    <pic:cNvPicPr/>
                  </pic:nvPicPr>
                  <pic:blipFill>
                    <a:blip r:embed="rId196946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40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577270012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228442638" name="Picture 1" descr="/tmp/neareducation//tmp_studentNotes_0.271705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27170500 1615673524.jpg"/>
                    <pic:cNvPicPr/>
                  </pic:nvPicPr>
                  <pic:blipFill>
                    <a:blip r:embed="rId19694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41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650800297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339455053" name="Picture 1" descr="/tmp/neareducation//tmp_studentNotes_0.320929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32092900 1615673524.jpg"/>
                    <pic:cNvPicPr/>
                  </pic:nvPicPr>
                  <pic:blipFill>
                    <a:blip r:embed="rId19694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42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568798636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612936858" name="Picture 1" descr="/tmp/neareducation//tmp_studentNotes_0.446110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44611000 1615673524.jpg"/>
                    <pic:cNvPicPr/>
                  </pic:nvPicPr>
                  <pic:blipFill>
                    <a:blip r:embed="rId19694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43 of 78</w:t>
      </w:r>
    </w:p>
    <w:p>
      <w:pPr>
        <w:rPr/>
      </w:pPr>
      <w:r>
        <w:rPr>
          <w:noProof/>
        </w:rPr>
        <w:drawing>
          <wp:inline distT="0" distB="0" distL="0" distR="0">
            <wp:extent cx="257175" cy="228600"/>
            <wp:effectExtent l="0" t="0" r="0" b="0"/>
            <wp:docPr id="983799220" name="Picture 1" descr="/srv/www/prod/ct/releases/2021-03-11-224507-4b367ebe8eea58632ed4f65167b8d66a0591a1ef/src/images/studentNotes/icon_collabor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collaborative.png"/>
                    <pic:cNvPicPr/>
                  </pic:nvPicPr>
                  <pic:blipFill>
                    <a:blip r:embed="rId19694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Collaborate Board</w:t>
      </w:r>
      <w:r>
        <w:rPr>
          <w:sz w:val="28"/>
          <w:szCs w:val="28"/>
          <w:color w:val="B8C0C6"/>
        </w:rPr>
        <w:t xml:space="preserve">  Dudas o comentarios sobre los principios...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873493302" name="Picture 1" descr="/tmp/neareducation//tmp_studentNotes_0.501436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50143600 1615673524.jpg"/>
                    <pic:cNvPicPr/>
                  </pic:nvPicPr>
                  <pic:blipFill>
                    <a:blip r:embed="rId19694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3366FF"/>
          <w:sz w:val="24"/>
          <w:szCs w:val="24"/>
          <w:u w:val="single"/>
        </w:rPr>
      </w:pPr>
      <w:r>
        <w:fldChar w:fldCharType="begin"/>
      </w:r>
      <w:r>
        <w:instrText xml:space="preserve">HYPERLINK "https://collaborative.nearpod.com/reports/354061659/cb2c0ff4f46d93121ae5419fde7a65c0?&amp;parent_id=0&amp;hideStudentNames=1"</w:instrText>
      </w:r>
      <w:r>
        <w:fldChar w:fldCharType="separate"/>
      </w:r>
      <w:r>
        <w:rPr>
          <w:color w:val="3366FF"/>
          <w:sz w:val="24"/>
          <w:szCs w:val="24"/>
          <w:u w:val="single"/>
        </w:rPr>
        <w:t xml:space="preserve">Open the Original</w:t>
      </w:r>
      <w:r>
        <w:fldChar w:fldCharType="end"/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44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374122855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286757564" name="Picture 1" descr="/tmp/neareducation//tmp_studentNotes_0.554130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55413000 1615673524.jpg"/>
                    <pic:cNvPicPr/>
                  </pic:nvPicPr>
                  <pic:blipFill>
                    <a:blip r:embed="rId19694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45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711552552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601759109" name="Picture 1" descr="/tmp/neareducation//tmp_studentNotes_0.586431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58643100 1615673524.jpg"/>
                    <pic:cNvPicPr/>
                  </pic:nvPicPr>
                  <pic:blipFill>
                    <a:blip r:embed="rId19694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46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671228102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709205122" name="Picture 1" descr="/tmp/neareducation//tmp_studentNotes_0.654923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65492300 1615673524.jpg"/>
                    <pic:cNvPicPr/>
                  </pic:nvPicPr>
                  <pic:blipFill>
                    <a:blip r:embed="rId19694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47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258167389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567228272" name="Picture 1" descr="/tmp/neareducation//tmp_studentNotes_0.696958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69695800 1615673524.jpg"/>
                    <pic:cNvPicPr/>
                  </pic:nvPicPr>
                  <pic:blipFill>
                    <a:blip r:embed="rId19694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48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90015786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882842573" name="Picture 1" descr="/tmp/neareducation//tmp_studentNotes_0.757873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75787300 1615673524.jpg"/>
                    <pic:cNvPicPr/>
                  </pic:nvPicPr>
                  <pic:blipFill>
                    <a:blip r:embed="rId19694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49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582253945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164980333" name="Picture 1" descr="/tmp/neareducation//tmp_studentNotes_0.810601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81060100 1615673524.jpg"/>
                    <pic:cNvPicPr/>
                  </pic:nvPicPr>
                  <pic:blipFill>
                    <a:blip r:embed="rId19694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50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845983476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478642868" name="Picture 1" descr="/tmp/neareducation//tmp_studentNotes_0.871922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87192200 1615673524.jpg"/>
                    <pic:cNvPicPr/>
                  </pic:nvPicPr>
                  <pic:blipFill>
                    <a:blip r:embed="rId19694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right"/>
        <w:rPr>
          <w:color w:val="B8C0C6"/>
          <w:sz w:val="28"/>
          <w:szCs w:val="28"/>
        </w:rPr>
      </w:pPr>
      <w:r>
        <w:rPr>
          <w:color w:val="B8C0C6"/>
          <w:sz w:val="28"/>
          <w:szCs w:val="28"/>
        </w:rPr>
        <w:t xml:space="preserve">Slide 51 of 78</w:t>
      </w:r>
    </w:p>
    <w:p>
      <w:pPr>
        <w:rPr/>
      </w:pPr>
      <w:r>
        <w:rPr>
          <w:noProof/>
        </w:rPr>
        <w:drawing>
          <wp:inline distT="0" distB="0" distL="0" distR="0">
            <wp:extent cx="238125" cy="228600"/>
            <wp:effectExtent l="0" t="0" r="0" b="0"/>
            <wp:docPr id="640741197" name="Picture 1" descr="/srv/www/prod/ct/releases/2021-03-11-224507-4b367ebe8eea58632ed4f65167b8d66a0591a1ef/src/images/studentNotes/icon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srv/www/prod/ct/releases/2021-03-11-224507-4b367ebe8eea58632ed4f65167b8d66a0591a1ef/src/images/studentNotes/icon_image.png"/>
                    <pic:cNvPicPr/>
                  </pic:nvPicPr>
                  <pic:blipFill>
                    <a:blip r:embed="rId19694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color w:val="00A8FF"/>
        </w:rPr>
        <w:t xml:space="preserve"> Slide</w:t>
      </w:r>
      <w:r>
        <w:rPr>
          <w:sz w:val="28"/>
          <w:szCs w:val="28"/>
          <w:color w:val="B8C0C6"/>
        </w:rPr>
        <w:t xml:space="preserve">  </w:t>
      </w:r>
    </w:p>
    <w:p>
      <w:pPr>
        <w:jc w:val="center"/>
      </w:pPr>
      <w:r>
        <w:rPr>
          <w:noProof/>
        </w:rPr>
        <w:drawing>
          <wp:inline distT="0" distB="0" distL="0" distR="0">
            <wp:extent cx="4286250" cy="3219450"/>
            <wp:effectExtent l="0" t="0" r="0" b="0"/>
            <wp:docPr id="107026251" name="Picture 1" descr="/tmp/neareducation//tmp_studentNotes_0.90718600 161567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/tmp/neareducation//tmp_studentNotes_0.90718600 1615673524.jpg"/>
                    <pic:cNvPicPr/>
                  </pic:nvPicPr>
                  <pic:blipFill>
                    <a:blip r:embed="rId19694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sectPr xmlns:w="http://schemas.openxmlformats.org/wordprocessingml/2006/main" w:rsidR="00AC197E" w:rsidRPr="00DF064E" w:rsidSect="000F6147">
      <w:pgSz w:w="12240" w:h="15840" w:orient="portrait" w:code="1"/>
      <w:pgMar w:top="1440" w:right="1440" w:bottom="1440" w:left="1440" w:header="708" w:footer="708" w:gutter="0"/>
      <w:cols w:space="708" w:num="1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0FDA" w:rsidRDefault="006E0FDA" w:rsidP="006E0FDA">
      <w:pPr>
        <w:spacing w:after="0" w:line="240" w:lineRule="auto"/>
      </w:pPr>
      <w:r>
        <w:separator/>
      </w:r>
    </w:p>
  </w:endnote>
  <w:endnote w:type="continuationSeparator" w:id="0">
    <w:p w:rsidR="006E0FDA" w:rsidRDefault="006E0FDA" w:rsidP="006E0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venir"/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0FDA" w:rsidRDefault="006E0FDA" w:rsidP="006E0FDA">
      <w:pPr>
        <w:spacing w:after="0" w:line="240" w:lineRule="auto"/>
      </w:pPr>
      <w:r>
        <w:separator/>
      </w:r>
    </w:p>
  </w:footnote>
  <w:footnote w:type="continuationSeparator" w:id="0">
    <w:p w:rsidR="006E0FDA" w:rsidRDefault="006E0FDA" w:rsidP="006E0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0958534">
    <w:multiLevelType w:val="hybridMultilevel"/>
    <w:lvl w:ilvl="0" w:tplc="75403585">
      <w:start w:val="1"/>
      <w:numFmt w:val="decimal"/>
      <w:lvlText w:val="%1."/>
      <w:lvlJc w:val="left"/>
      <w:pPr>
        <w:ind w:left="720" w:hanging="360"/>
      </w:pPr>
    </w:lvl>
    <w:lvl w:ilvl="1" w:tplc="75403585" w:tentative="1">
      <w:start w:val="1"/>
      <w:numFmt w:val="lowerLetter"/>
      <w:lvlText w:val="%2."/>
      <w:lvlJc w:val="left"/>
      <w:pPr>
        <w:ind w:left="1440" w:hanging="360"/>
      </w:pPr>
    </w:lvl>
    <w:lvl w:ilvl="2" w:tplc="75403585" w:tentative="1">
      <w:start w:val="1"/>
      <w:numFmt w:val="lowerRoman"/>
      <w:lvlText w:val="%3."/>
      <w:lvlJc w:val="right"/>
      <w:pPr>
        <w:ind w:left="2160" w:hanging="180"/>
      </w:pPr>
    </w:lvl>
    <w:lvl w:ilvl="3" w:tplc="75403585" w:tentative="1">
      <w:start w:val="1"/>
      <w:numFmt w:val="decimal"/>
      <w:lvlText w:val="%4."/>
      <w:lvlJc w:val="left"/>
      <w:pPr>
        <w:ind w:left="2880" w:hanging="360"/>
      </w:pPr>
    </w:lvl>
    <w:lvl w:ilvl="4" w:tplc="75403585" w:tentative="1">
      <w:start w:val="1"/>
      <w:numFmt w:val="lowerLetter"/>
      <w:lvlText w:val="%5."/>
      <w:lvlJc w:val="left"/>
      <w:pPr>
        <w:ind w:left="3600" w:hanging="360"/>
      </w:pPr>
    </w:lvl>
    <w:lvl w:ilvl="5" w:tplc="75403585" w:tentative="1">
      <w:start w:val="1"/>
      <w:numFmt w:val="lowerRoman"/>
      <w:lvlText w:val="%6."/>
      <w:lvlJc w:val="right"/>
      <w:pPr>
        <w:ind w:left="4320" w:hanging="180"/>
      </w:pPr>
    </w:lvl>
    <w:lvl w:ilvl="6" w:tplc="75403585" w:tentative="1">
      <w:start w:val="1"/>
      <w:numFmt w:val="decimal"/>
      <w:lvlText w:val="%7."/>
      <w:lvlJc w:val="left"/>
      <w:pPr>
        <w:ind w:left="5040" w:hanging="360"/>
      </w:pPr>
    </w:lvl>
    <w:lvl w:ilvl="7" w:tplc="75403585" w:tentative="1">
      <w:start w:val="1"/>
      <w:numFmt w:val="lowerLetter"/>
      <w:lvlText w:val="%8."/>
      <w:lvlJc w:val="left"/>
      <w:pPr>
        <w:ind w:left="5760" w:hanging="360"/>
      </w:pPr>
    </w:lvl>
    <w:lvl w:ilvl="8" w:tplc="7540358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958533">
    <w:multiLevelType w:val="hybridMultilevel"/>
    <w:lvl w:ilvl="0" w:tplc="975903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0">
    <w:nsid w:val="262A5BB1"/>
    <w:multiLevelType w:val="multilevel"/>
    <w:tmpl w:val="FBB4C07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">
    <w:nsid w:val="2EE2481C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4E030807"/>
    <w:multiLevelType w:val="multilevel"/>
    <w:tmpl w:val="0C0A0025"/>
    <w:lvl w:ilvl="0">
      <w:start w:val="1"/>
      <w:numFmt w:val="decimal"/>
      <w:pStyle w:val="Heading1PHPDOCX"/>
      <w:lvlText w:val="%1"/>
      <w:lvlJc w:val="left"/>
      <w:pPr>
        <w:ind w:left="432" w:hanging="432"/>
      </w:pPr>
    </w:lvl>
    <w:lvl w:ilvl="1">
      <w:start w:val="1"/>
      <w:numFmt w:val="decimal"/>
      <w:pStyle w:val="Heading2PHPDOCX"/>
      <w:lvlText w:val="%1.%2"/>
      <w:lvlJc w:val="left"/>
      <w:pPr>
        <w:ind w:left="576" w:hanging="576"/>
      </w:pPr>
    </w:lvl>
    <w:lvl w:ilvl="2">
      <w:start w:val="1"/>
      <w:numFmt w:val="decimal"/>
      <w:pStyle w:val="Heading3PHPDOCX"/>
      <w:lvlText w:val="%1.%2.%3"/>
      <w:lvlJc w:val="left"/>
      <w:pPr>
        <w:ind w:left="720" w:hanging="720"/>
      </w:pPr>
    </w:lvl>
    <w:lvl w:ilvl="3">
      <w:start w:val="1"/>
      <w:numFmt w:val="decimal"/>
      <w:pStyle w:val="Heading4PHPDOCX"/>
      <w:lvlText w:val="%1.%2.%3.%4"/>
      <w:lvlJc w:val="left"/>
      <w:pPr>
        <w:ind w:left="864" w:hanging="864"/>
      </w:pPr>
    </w:lvl>
    <w:lvl w:ilvl="4">
      <w:start w:val="1"/>
      <w:numFmt w:val="decimal"/>
      <w:pStyle w:val="Heading5PHPDOCX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PHPDOCX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PHPDOCX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PHPDOCX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PHPDOCX"/>
      <w:lvlText w:val="%1.%2.%3.%4.%5.%6.%7.%8.%9"/>
      <w:lvlJc w:val="left"/>
      <w:pPr>
        <w:ind w:left="1584" w:hanging="1584"/>
      </w:pPr>
    </w:lvl>
  </w:abstractNum>
  <w:abstractNum w:abstractNumId="3">
    <w:nsid w:val="516B4C7F"/>
    <w:multiLevelType w:val="hybridMultilevel"/>
    <w:tmpl w:val="D56293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23468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6792213"/>
    <w:multiLevelType w:val="hybridMultilevel"/>
    <w:tmpl w:val="C50261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27097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 w:numId="80958533">
    <w:abstractNumId w:val="80958533"/>
  </w:num>
  <w:num w:numId="80958534">
    <w:abstractNumId w:val="809585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064E"/>
    <w:rsid w:val="00065F9C"/>
    <w:rsid w:val="000F6147"/>
    <w:rsid w:val="00112029"/>
    <w:rsid w:val="00135412"/>
    <w:rsid w:val="00361FF4"/>
    <w:rsid w:val="003B5299"/>
    <w:rsid w:val="00493A0C"/>
    <w:rsid w:val="004D6B48"/>
    <w:rsid w:val="00531A4E"/>
    <w:rsid w:val="00535F5A"/>
    <w:rsid w:val="00555F58"/>
    <w:rsid w:val="006E6663"/>
    <w:rsid w:val="008B3AC2"/>
    <w:rsid w:val="008F680D"/>
    <w:rsid w:val="00AC197E"/>
    <w:rsid w:val="00B21D59"/>
    <w:rsid w:val="00BD419F"/>
    <w:rsid w:val="00DF064E"/>
    <w:rsid w:val="00FB45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 PHPDOCX" w:semiHidden="0" w:uiPriority="0" w:unhideWhenUsed="0" w:qFormat="1"/>
    <w:lsdException w:name="Heading 1 PHPDOCX" w:semiHidden="0" w:uiPriority="9" w:unhideWhenUsed="0" w:qFormat="1"/>
    <w:lsdException w:name="Heading 2 PHPDOCX" w:uiPriority="9" w:qFormat="1"/>
    <w:lsdException w:name="Heading 3 PHPDOCX" w:uiPriority="9" w:qFormat="1"/>
    <w:lsdException w:name="Heading 4 PHPDOCX" w:uiPriority="9" w:qFormat="1"/>
    <w:lsdException w:name="Heading 5 PHPDOCX" w:uiPriority="9" w:qFormat="1"/>
    <w:lsdException w:name="Heading 6 PHPDOCX" w:uiPriority="9" w:qFormat="1"/>
    <w:lsdException w:name="Heading 7 PHPDOCX" w:uiPriority="9" w:qFormat="1"/>
    <w:lsdException w:name="Heading 8 PHPDOCX" w:uiPriority="9" w:qFormat="1"/>
    <w:lsdException w:name="Heading 9 PHPDOCX" w:uiPriority="9" w:qFormat="1"/>
    <w:lsdException w:name="toc 1 PHPDOCX" w:uiPriority="39"/>
    <w:lsdException w:name="toc 2 PHPDOCX" w:uiPriority="39"/>
    <w:lsdException w:name="toc 3 PHPDOCX" w:uiPriority="39"/>
    <w:lsdException w:name="toc 4 PHPDOCX" w:uiPriority="39"/>
    <w:lsdException w:name="toc 5 PHPDOCX" w:uiPriority="39"/>
    <w:lsdException w:name="toc 6 PHPDOCX" w:uiPriority="39"/>
    <w:lsdException w:name="toc 7 PHPDOCX" w:uiPriority="39"/>
    <w:lsdException w:name="toc 8 PHPDOCX" w:uiPriority="39"/>
    <w:lsdException w:name="toc 9 PHPDOCX" w:uiPriority="39"/>
    <w:lsdException w:name="caption PHPDOCX" w:uiPriority="35" w:qFormat="1"/>
    <w:lsdException w:name="Title PHPDOCX" w:semiHidden="0" w:uiPriority="10" w:unhideWhenUsed="0" w:qFormat="1"/>
    <w:lsdException w:name="Default Paragraph Font PHPDOCX" w:uiPriority="1"/>
    <w:lsdException w:name="Subtitle PHPDOCX" w:semiHidden="0" w:uiPriority="11" w:unhideWhenUsed="0" w:qFormat="1"/>
    <w:lsdException w:name="Strong PHPDOCX" w:semiHidden="0" w:uiPriority="22" w:unhideWhenUsed="0" w:qFormat="1"/>
    <w:lsdException w:name="Emphasis PHPDOCX" w:semiHidden="0" w:uiPriority="20" w:unhideWhenUsed="0" w:qFormat="1"/>
    <w:lsdException w:name="Normal Table PHPDOCX" w:semiHidden="0" w:uiPriority="58" w:unhideWhenUsed="0"/>
    <w:lsdException w:name="Table Grid PHPDOCX" w:semiHidden="0" w:uiPriority="59" w:unhideWhenUsed="0"/>
    <w:lsdException w:name="Placeholder Text PHPDOCX" w:unhideWhenUsed="0"/>
    <w:lsdException w:name="No Spacing PHPDOCX" w:semiHidden="0" w:uiPriority="1" w:unhideWhenUsed="0" w:qFormat="1"/>
    <w:lsdException w:name="Light Shading PHPDOCX" w:semiHidden="0" w:uiPriority="60" w:unhideWhenUsed="0"/>
    <w:lsdException w:name="Light List PHPDOCX" w:semiHidden="0" w:uiPriority="61" w:unhideWhenUsed="0"/>
    <w:lsdException w:name="Light Grid PHPDOCX" w:semiHidden="0" w:uiPriority="62" w:unhideWhenUsed="0"/>
    <w:lsdException w:name="Medium Shading 1 PHPDOCX" w:semiHidden="0" w:uiPriority="63" w:unhideWhenUsed="0"/>
    <w:lsdException w:name="Medium Shading 2 PHPDOCX" w:semiHidden="0" w:uiPriority="64" w:unhideWhenUsed="0"/>
    <w:lsdException w:name="Medium List 1 PHPDOCX" w:semiHidden="0" w:uiPriority="65" w:unhideWhenUsed="0"/>
    <w:lsdException w:name="Medium List 2 PHPDOCX" w:semiHidden="0" w:uiPriority="66" w:unhideWhenUsed="0"/>
    <w:lsdException w:name="Medium Grid 1 PHPDOCX" w:semiHidden="0" w:uiPriority="67" w:unhideWhenUsed="0"/>
    <w:lsdException w:name="Medium Grid 2 PHPDOCX" w:semiHidden="0" w:uiPriority="68" w:unhideWhenUsed="0"/>
    <w:lsdException w:name="Medium Grid 3 PHPDOCX" w:semiHidden="0" w:uiPriority="69" w:unhideWhenUsed="0"/>
    <w:lsdException w:name="Dark List PHPDOCX" w:semiHidden="0" w:uiPriority="70" w:unhideWhenUsed="0"/>
    <w:lsdException w:name="Colorful Shading PHPDOCX" w:semiHidden="0" w:uiPriority="71" w:unhideWhenUsed="0"/>
    <w:lsdException w:name="Colorful List PHPDOCX" w:semiHidden="0" w:uiPriority="72" w:unhideWhenUsed="0"/>
    <w:lsdException w:name="Colorful Grid PHPDOCX" w:semiHidden="0" w:uiPriority="73" w:unhideWhenUsed="0"/>
    <w:lsdException w:name="Light Shading Accent 1 PHPDOCX" w:semiHidden="0" w:uiPriority="60" w:unhideWhenUsed="0"/>
    <w:lsdException w:name="Light List Accent 1 PHPDOCX" w:semiHidden="0" w:uiPriority="61" w:unhideWhenUsed="0"/>
    <w:lsdException w:name="Light Grid Accent 1 PHPDOCX" w:semiHidden="0" w:uiPriority="62" w:unhideWhenUsed="0"/>
    <w:lsdException w:name="Medium Shading 1 Accent 1 PHPDOCX" w:semiHidden="0" w:uiPriority="63" w:unhideWhenUsed="0"/>
    <w:lsdException w:name="Medium Shading 2 Accent 1 PHPDOCX" w:semiHidden="0" w:uiPriority="64" w:unhideWhenUsed="0"/>
    <w:lsdException w:name="Medium List 1 Accent 1 PHPDOCX" w:semiHidden="0" w:uiPriority="65" w:unhideWhenUsed="0"/>
    <w:lsdException w:name="Revision PHPDOCX" w:unhideWhenUsed="0"/>
    <w:lsdException w:name="List Paragraph PHPDOCX" w:semiHidden="0" w:uiPriority="34" w:unhideWhenUsed="0" w:qFormat="1"/>
    <w:lsdException w:name="Quote PHPDOCX" w:semiHidden="0" w:uiPriority="29" w:unhideWhenUsed="0" w:qFormat="1"/>
    <w:lsdException w:name="Intense Quote PHPDOCX" w:semiHidden="0" w:uiPriority="30" w:unhideWhenUsed="0" w:qFormat="1"/>
    <w:lsdException w:name="Medium List 2 Accent 1 PHPDOCX" w:semiHidden="0" w:uiPriority="66" w:unhideWhenUsed="0"/>
    <w:lsdException w:name="Medium Grid 1 Accent 1 PHPDOCX" w:semiHidden="0" w:uiPriority="67" w:unhideWhenUsed="0"/>
    <w:lsdException w:name="Medium Grid 2 Accent 1 PHPDOCX" w:semiHidden="0" w:uiPriority="68" w:unhideWhenUsed="0"/>
    <w:lsdException w:name="Medium Grid 3 Accent 1 PHPDOCX" w:semiHidden="0" w:uiPriority="69" w:unhideWhenUsed="0"/>
    <w:lsdException w:name="Dark List Accent 1 PHPDOCX" w:semiHidden="0" w:uiPriority="70" w:unhideWhenUsed="0"/>
    <w:lsdException w:name="Colorful Shading Accent 1 PHPDOCX" w:semiHidden="0" w:uiPriority="71" w:unhideWhenUsed="0"/>
    <w:lsdException w:name="Colorful List Accent 1 PHPDOCX" w:semiHidden="0" w:uiPriority="72" w:unhideWhenUsed="0"/>
    <w:lsdException w:name="Colorful Grid Accent 1 PHPDOCX" w:semiHidden="0" w:uiPriority="73" w:unhideWhenUsed="0"/>
    <w:lsdException w:name="Light Shading Accent 2 PHPDOCX" w:semiHidden="0" w:uiPriority="60" w:unhideWhenUsed="0"/>
    <w:lsdException w:name="Light List Accent 2 PHPDOCX" w:semiHidden="0" w:uiPriority="61" w:unhideWhenUsed="0"/>
    <w:lsdException w:name="Light Grid Accent 2 PHPDOCX" w:semiHidden="0" w:uiPriority="62" w:unhideWhenUsed="0"/>
    <w:lsdException w:name="Medium Shading 1 Accent 2 PHPDOCX" w:semiHidden="0" w:uiPriority="63" w:unhideWhenUsed="0"/>
    <w:lsdException w:name="Medium Shading 2 Accent 2 PHPDOCX" w:semiHidden="0" w:uiPriority="64" w:unhideWhenUsed="0"/>
    <w:lsdException w:name="Medium List 1 Accent 2 PHPDOCX" w:semiHidden="0" w:uiPriority="65" w:unhideWhenUsed="0"/>
    <w:lsdException w:name="Medium List 2 Accent 2 PHPDOCX" w:semiHidden="0" w:uiPriority="66" w:unhideWhenUsed="0"/>
    <w:lsdException w:name="Medium Grid 1 Accent 2 PHPDOCX" w:semiHidden="0" w:uiPriority="67" w:unhideWhenUsed="0"/>
    <w:lsdException w:name="Medium Grid 2 Accent 2 PHPDOCX" w:semiHidden="0" w:uiPriority="68" w:unhideWhenUsed="0"/>
    <w:lsdException w:name="Medium Grid 3 Accent 2 PHPDOCX" w:semiHidden="0" w:uiPriority="69" w:unhideWhenUsed="0"/>
    <w:lsdException w:name="Dark List Accent 2 PHPDOCX" w:semiHidden="0" w:uiPriority="70" w:unhideWhenUsed="0"/>
    <w:lsdException w:name="Colorful Shading Accent 2 PHPDOCX" w:semiHidden="0" w:uiPriority="71" w:unhideWhenUsed="0"/>
    <w:lsdException w:name="Colorful List Accent 2 PHPDOCX" w:semiHidden="0" w:uiPriority="72" w:unhideWhenUsed="0"/>
    <w:lsdException w:name="Colorful Grid Accent 2 PHPDOCX" w:semiHidden="0" w:uiPriority="73" w:unhideWhenUsed="0"/>
    <w:lsdException w:name="Light Shading Accent 3 PHPDOCX" w:semiHidden="0" w:uiPriority="60" w:unhideWhenUsed="0"/>
    <w:lsdException w:name="Light List Accent 3 PHPDOCX" w:semiHidden="0" w:uiPriority="61" w:unhideWhenUsed="0"/>
    <w:lsdException w:name="Light Grid Accent 3 PHPDOCX" w:semiHidden="0" w:uiPriority="62" w:unhideWhenUsed="0"/>
    <w:lsdException w:name="Medium Shading 1 Accent 3 PHPDOCX" w:semiHidden="0" w:uiPriority="63" w:unhideWhenUsed="0"/>
    <w:lsdException w:name="Medium Shading 2 Accent 3 PHPDOCX" w:semiHidden="0" w:uiPriority="64" w:unhideWhenUsed="0"/>
    <w:lsdException w:name="Medium List 1 Accent 3 PHPDOCX" w:semiHidden="0" w:uiPriority="65" w:unhideWhenUsed="0"/>
    <w:lsdException w:name="Medium List 2 Accent 3 PHPDOCX" w:semiHidden="0" w:uiPriority="66" w:unhideWhenUsed="0"/>
    <w:lsdException w:name="Medium Grid 1 Accent 3 PHPDOCX" w:semiHidden="0" w:uiPriority="67" w:unhideWhenUsed="0"/>
    <w:lsdException w:name="Medium Grid 2 Accent 3 PHPDOCX" w:semiHidden="0" w:uiPriority="68" w:unhideWhenUsed="0"/>
    <w:lsdException w:name="Medium Grid 3 Accent 3 PHPDOCX" w:semiHidden="0" w:uiPriority="69" w:unhideWhenUsed="0"/>
    <w:lsdException w:name="Dark List Accent 3 PHPDOCX" w:semiHidden="0" w:uiPriority="70" w:unhideWhenUsed="0"/>
    <w:lsdException w:name="Colorful Shading Accent 3 PHPDOCX" w:semiHidden="0" w:uiPriority="71" w:unhideWhenUsed="0"/>
    <w:lsdException w:name="Colorful List Accent 3 PHPDOCX" w:semiHidden="0" w:uiPriority="72" w:unhideWhenUsed="0"/>
    <w:lsdException w:name="Colorful Grid Accent 3 PHPDOCX" w:semiHidden="0" w:uiPriority="73" w:unhideWhenUsed="0"/>
    <w:lsdException w:name="Light Shading Accent 4 PHPDOCX" w:semiHidden="0" w:uiPriority="60" w:unhideWhenUsed="0"/>
    <w:lsdException w:name="Light List Accent 4 PHPDOCX" w:semiHidden="0" w:uiPriority="61" w:unhideWhenUsed="0"/>
    <w:lsdException w:name="Light Grid Accent 4 PHPDOCX" w:semiHidden="0" w:uiPriority="62" w:unhideWhenUsed="0"/>
    <w:lsdException w:name="Medium Shading 1 Accent 4 PHPDOCX" w:semiHidden="0" w:uiPriority="63" w:unhideWhenUsed="0"/>
    <w:lsdException w:name="Medium Shading 2 Accent 4 PHPDOCX" w:semiHidden="0" w:uiPriority="64" w:unhideWhenUsed="0"/>
    <w:lsdException w:name="Medium List 1 Accent 4 PHPDOCX" w:semiHidden="0" w:uiPriority="65" w:unhideWhenUsed="0"/>
    <w:lsdException w:name="Medium List 2 Accent 4 PHPDOCX" w:semiHidden="0" w:uiPriority="66" w:unhideWhenUsed="0"/>
    <w:lsdException w:name="Medium Grid 1 Accent 4 PHPDOCX" w:semiHidden="0" w:uiPriority="67" w:unhideWhenUsed="0"/>
    <w:lsdException w:name="Medium Grid 2 Accent 4 PHPDOCX" w:semiHidden="0" w:uiPriority="68" w:unhideWhenUsed="0"/>
    <w:lsdException w:name="Medium Grid 3 Accent 4 PHPDOCX" w:semiHidden="0" w:uiPriority="69" w:unhideWhenUsed="0"/>
    <w:lsdException w:name="Dark List Accent 4 PHPDOCX" w:semiHidden="0" w:uiPriority="70" w:unhideWhenUsed="0"/>
    <w:lsdException w:name="Colorful Shading Accent 4 PHPDOCX" w:semiHidden="0" w:uiPriority="71" w:unhideWhenUsed="0"/>
    <w:lsdException w:name="Colorful List Accent 4 PHPDOCX" w:semiHidden="0" w:uiPriority="72" w:unhideWhenUsed="0"/>
    <w:lsdException w:name="Colorful Grid Accent 4 PHPDOCX" w:semiHidden="0" w:uiPriority="73" w:unhideWhenUsed="0"/>
    <w:lsdException w:name="Light Shading Accent 5 PHPDOCX" w:semiHidden="0" w:uiPriority="60" w:unhideWhenUsed="0"/>
    <w:lsdException w:name="Light List Accent 5 PHPDOCX" w:semiHidden="0" w:uiPriority="61" w:unhideWhenUsed="0"/>
    <w:lsdException w:name="Light Grid Accent 5 PHPDOCX" w:semiHidden="0" w:uiPriority="62" w:unhideWhenUsed="0"/>
    <w:lsdException w:name="Medium Shading 1 Accent 5 PHPDOCX" w:semiHidden="0" w:uiPriority="63" w:unhideWhenUsed="0"/>
    <w:lsdException w:name="Medium Shading 2 Accent 5 PHPDOCX" w:semiHidden="0" w:uiPriority="64" w:unhideWhenUsed="0"/>
    <w:lsdException w:name="Medium List 1 Accent 5 PHPDOCX" w:semiHidden="0" w:uiPriority="65" w:unhideWhenUsed="0"/>
    <w:lsdException w:name="Medium List 2 Accent 5 PHPDOCX" w:semiHidden="0" w:uiPriority="66" w:unhideWhenUsed="0"/>
    <w:lsdException w:name="Medium Grid 1 Accent 5 PHPDOCX" w:semiHidden="0" w:uiPriority="67" w:unhideWhenUsed="0"/>
    <w:lsdException w:name="Medium Grid 2 Accent 5 PHPDOCX" w:semiHidden="0" w:uiPriority="68" w:unhideWhenUsed="0"/>
    <w:lsdException w:name="Medium Grid 3 Accent 5 PHPDOCX" w:semiHidden="0" w:uiPriority="69" w:unhideWhenUsed="0"/>
    <w:lsdException w:name="Dark List Accent 5 PHPDOCX" w:semiHidden="0" w:uiPriority="70" w:unhideWhenUsed="0"/>
    <w:lsdException w:name="Colorful Shading Accent 5 PHPDOCX" w:semiHidden="0" w:uiPriority="71" w:unhideWhenUsed="0"/>
    <w:lsdException w:name="Colorful List Accent 5 PHPDOCX" w:semiHidden="0" w:uiPriority="72" w:unhideWhenUsed="0"/>
    <w:lsdException w:name="Colorful Grid Accent 5 PHPDOCX" w:semiHidden="0" w:uiPriority="73" w:unhideWhenUsed="0"/>
    <w:lsdException w:name="Light Shading Accent 6 PHPDOCX" w:semiHidden="0" w:uiPriority="60" w:unhideWhenUsed="0"/>
    <w:lsdException w:name="Light List Accent 6 PHPDOCX" w:semiHidden="0" w:uiPriority="61" w:unhideWhenUsed="0"/>
    <w:lsdException w:name="Light Grid Accent 6 PHPDOCX" w:semiHidden="0" w:uiPriority="62" w:unhideWhenUsed="0"/>
    <w:lsdException w:name="Medium Shading 1 Accent 6 PHPDOCX" w:semiHidden="0" w:uiPriority="63" w:unhideWhenUsed="0"/>
    <w:lsdException w:name="Medium Shading 2 Accent 6 PHPDOCX" w:semiHidden="0" w:uiPriority="64" w:unhideWhenUsed="0"/>
    <w:lsdException w:name="Medium List 1 Accent 6 PHPDOCX" w:semiHidden="0" w:uiPriority="65" w:unhideWhenUsed="0"/>
    <w:lsdException w:name="Medium List 2 Accent 6 PHPDOCX" w:semiHidden="0" w:uiPriority="66" w:unhideWhenUsed="0"/>
    <w:lsdException w:name="Medium Grid 1 Accent 6 PHPDOCX" w:semiHidden="0" w:uiPriority="67" w:unhideWhenUsed="0"/>
    <w:lsdException w:name="Medium Grid 2 Accent 6 PHPDOCX" w:semiHidden="0" w:uiPriority="68" w:unhideWhenUsed="0"/>
    <w:lsdException w:name="Medium Grid 3 Accent 6 PHPDOCX" w:semiHidden="0" w:uiPriority="69" w:unhideWhenUsed="0"/>
    <w:lsdException w:name="Dark List Accent 6 PHPDOCX" w:semiHidden="0" w:uiPriority="70" w:unhideWhenUsed="0"/>
    <w:lsdException w:name="Colorful Shading Accent 6 PHPDOCX" w:semiHidden="0" w:uiPriority="71" w:unhideWhenUsed="0"/>
    <w:lsdException w:name="Colorful List Accent 6 PHPDOCX" w:semiHidden="0" w:uiPriority="72" w:unhideWhenUsed="0"/>
    <w:lsdException w:name="Colorful Grid Accent 6 PHPDOCX" w:semiHidden="0" w:uiPriority="73" w:unhideWhenUsed="0"/>
    <w:lsdException w:name="Subtle Emphasis PHPDOCX" w:semiHidden="0" w:uiPriority="19" w:unhideWhenUsed="0" w:qFormat="1"/>
    <w:lsdException w:name="Intense Emphasis PHPDOCX" w:semiHidden="0" w:uiPriority="21" w:unhideWhenUsed="0" w:qFormat="1"/>
    <w:lsdException w:name="Subtle Reference PHPDOCX" w:semiHidden="0" w:uiPriority="31" w:unhideWhenUsed="0" w:qFormat="1"/>
    <w:lsdException w:name="Intense Reference PHPDOCX" w:semiHidden="0" w:uiPriority="32" w:unhideWhenUsed="0" w:qFormat="1"/>
    <w:lsdException w:name="Book Title PHPDOCX" w:semiHidden="0" w:uiPriority="33" w:unhideWhenUsed="0" w:qFormat="1"/>
    <w:lsdException w:name="Bibliography PHPDOCX" w:uiPriority="37"/>
    <w:lsdException w:name="TOC Heading PHPDOCX" w:uiPriority="39" w:qFormat="1"/>
  </w:latentStyles>
  <w:style w:type="paragraph" w:default="1" w:styleId="Normal">
    <w:name w:val="Normal"/>
    <w:qFormat/>
    <w:rsid w:val="000F6147"/>
  </w:style>
  <w:style w:type="paragraph" w:styleId="Heading1PHPDOCX">
    <w:name w:val="Heading 1 PHPDOCX"/>
    <w:basedOn w:val="Normal"/>
    <w:next w:val="Normal"/>
    <w:link w:val="Heading1CarPHPDOCX"/>
    <w:uiPriority w:val="9"/>
    <w:qFormat/>
    <w:rsid w:val="00DF06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PHPDOCX">
    <w:name w:val="Heading 2 PHPDOCX"/>
    <w:basedOn w:val="Normal"/>
    <w:next w:val="Normal"/>
    <w:link w:val="Heading2CarPHPDOCX"/>
    <w:uiPriority w:val="9"/>
    <w:unhideWhenUsed/>
    <w:qFormat/>
    <w:rsid w:val="00DF06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PHPDOCX">
    <w:name w:val="Heading 3 PHPDOCX"/>
    <w:basedOn w:val="Normal"/>
    <w:next w:val="Normal"/>
    <w:link w:val="Heading3CarPHPDOCX"/>
    <w:uiPriority w:val="9"/>
    <w:unhideWhenUsed/>
    <w:qFormat/>
    <w:rsid w:val="00DF06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PHPDOCX">
    <w:name w:val="Heading 4 PHPDOCX"/>
    <w:basedOn w:val="Normal"/>
    <w:next w:val="Normal"/>
    <w:link w:val="Heading4CarPHPDOCX"/>
    <w:uiPriority w:val="9"/>
    <w:unhideWhenUsed/>
    <w:qFormat/>
    <w:rsid w:val="00DF06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PHPDOCX">
    <w:name w:val="Heading 5 PHPDOCX"/>
    <w:basedOn w:val="Normal"/>
    <w:next w:val="Normal"/>
    <w:link w:val="Heading5CarPHPDOCX"/>
    <w:uiPriority w:val="9"/>
    <w:unhideWhenUsed/>
    <w:qFormat/>
    <w:rsid w:val="00DF064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PHPDOCX">
    <w:name w:val="Heading 6 PHPDOCX"/>
    <w:basedOn w:val="Normal"/>
    <w:next w:val="Normal"/>
    <w:link w:val="Heading6CarPHPDOCX"/>
    <w:uiPriority w:val="9"/>
    <w:unhideWhenUsed/>
    <w:qFormat/>
    <w:rsid w:val="00DF064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PHPDOCX">
    <w:name w:val="Heading 7 PHPDOCX"/>
    <w:basedOn w:val="Normal"/>
    <w:next w:val="Normal"/>
    <w:link w:val="Heading7CarPHPDOCX"/>
    <w:uiPriority w:val="9"/>
    <w:unhideWhenUsed/>
    <w:qFormat/>
    <w:rsid w:val="00DF064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PHPDOCX">
    <w:name w:val="Heading 8 PHPDOCX"/>
    <w:basedOn w:val="Normal"/>
    <w:next w:val="Normal"/>
    <w:link w:val="Heading8CarPHPDOCX"/>
    <w:uiPriority w:val="9"/>
    <w:semiHidden/>
    <w:unhideWhenUsed/>
    <w:qFormat/>
    <w:rsid w:val="00DF064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PHPDOCX">
    <w:name w:val="Heading 9 PHPDOCX"/>
    <w:basedOn w:val="Normal"/>
    <w:next w:val="Normal"/>
    <w:link w:val="Heading9CarPHPDOCX"/>
    <w:uiPriority w:val="9"/>
    <w:semiHidden/>
    <w:unhideWhenUsed/>
    <w:qFormat/>
    <w:rsid w:val="00DF064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PHPDOCX">
    <w:name w:val="annotation reference PHPDOCX"/>
    <w:basedOn w:val="DefaultParagraphFontPHPDOCX"/>
    <w:uiPriority w:val="99"/>
    <w:semiHidden/>
    <w:unhideWhenUsed/>
    <w:rsid w:val="00E139EA"/>
    <w:rPr>
      <w:sz w:val="16"/>
      <w:szCs w:val="16"/>
    </w:rPr>
  </w:style>
  <w:style w:type="paragraph" w:styleId="CommentTextPHPDOCX">
    <w:name w:val="annotation text PHPDOCX"/>
    <w:basedOn w:val="Normal"/>
    <w:link w:val="CommentTextCharPHPDOCX"/>
    <w:uiPriority w:val="99"/>
    <w:semiHidden/>
    <w:unhideWhenUsed/>
    <w:rsid w:val="00E139EA"/>
    <w:pPr>
      <w:spacing w:line="240" w:lineRule="auto"/>
    </w:pPr>
    <w:rPr>
      <w:sz w:val="20"/>
      <w:szCs w:val="20"/>
    </w:rPr>
  </w:style>
  <w:style w:type="character" w:customStyle="1" w:styleId="CommentTextCharPHPDOCX">
    <w:name w:val="Comment Text Char PHPDOCX"/>
    <w:basedOn w:val="DefaultParagraphFontPHPDOCX"/>
    <w:link w:val="CommentTextPHPDOCX"/>
    <w:uiPriority w:val="99"/>
    <w:semiHidden/>
    <w:rsid w:val="00E139EA"/>
    <w:rPr>
      <w:sz w:val="20"/>
      <w:szCs w:val="20"/>
    </w:rPr>
  </w:style>
  <w:style w:type="paragraph" w:styleId="CommentSubjectPHPDOCX">
    <w:name w:val="annotation subject PHPDOCX"/>
    <w:basedOn w:val="CommentTextPHPDOCX"/>
    <w:next w:val="CommentTextPHPDOCX"/>
    <w:link w:val="CommentSubjectCharPHPDOCX"/>
    <w:uiPriority w:val="99"/>
    <w:semiHidden/>
    <w:unhideWhenUsed/>
    <w:rsid w:val="00E139EA"/>
    <w:rPr>
      <w:b/>
      <w:bCs/>
    </w:rPr>
  </w:style>
  <w:style w:type="character" w:customStyle="1" w:styleId="CommentSubjectCharPHPDOCX">
    <w:name w:val="Comment Subject Char PHPDOCX"/>
    <w:basedOn w:val="CommentTextCharPHPDOCX"/>
    <w:link w:val="CommentSubjectPHPDOCX"/>
    <w:uiPriority w:val="99"/>
    <w:semiHidden/>
    <w:rsid w:val="00E139EA"/>
    <w:rPr>
      <w:b/>
      <w:bCs/>
      <w:sz w:val="20"/>
      <w:szCs w:val="20"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rsid w:val="00E1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PHPDOCX">
    <w:name w:val="Balloon Text Char PHPDOCX"/>
    <w:basedOn w:val="DefaultParagraphFontPHPDOCX"/>
    <w:link w:val="BalloonTextPHPDOCX"/>
    <w:uiPriority w:val="99"/>
    <w:semiHidden/>
    <w:rsid w:val="00E139EA"/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character" w:default="1" w:styleId="DefaultParagraphFontPHPDOCX">
    <w:name w:val="Default Paragraph Font PHPDOCX"/>
    <w:uiPriority w:val="1"/>
    <w:semiHidden/>
    <w:unhideWhenUsed/>
  </w:style>
  <w:style w:type="numbering" w:default="1" w:styleId="NoListPHPDOCX">
    <w:name w:val="No List PHPDOCX"/>
    <w:uiPriority w:val="99"/>
    <w:semiHidden/>
    <w:unhideWhenUsed/>
  </w:style>
  <w:style w:type="character" w:customStyle="1" w:styleId="Heading1CarPHPDOCX">
    <w:name w:val="Heading 1 Car PHPDOCX"/>
    <w:basedOn w:val="DefaultParagraphFontPHPDOCX"/>
    <w:link w:val="Heading1PHPDOCX"/>
    <w:uiPriority w:val="9"/>
    <w:rsid w:val="00DF06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arPHPDOCX">
    <w:name w:val="Heading 2 Car PHPDOCX"/>
    <w:basedOn w:val="DefaultParagraphFontPHPDOCX"/>
    <w:link w:val="Heading2PHPDOCX"/>
    <w:uiPriority w:val="9"/>
    <w:rsid w:val="00DF06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arPHPDOCX">
    <w:name w:val="Heading 3 Car PHPDOCX"/>
    <w:basedOn w:val="DefaultParagraphFontPHPDOCX"/>
    <w:link w:val="Heading3PHPDOCX"/>
    <w:uiPriority w:val="9"/>
    <w:rsid w:val="00DF06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arPHPDOCX">
    <w:name w:val="Heading 4 Car PHPDOCX"/>
    <w:basedOn w:val="DefaultParagraphFontPHPDOCX"/>
    <w:link w:val="Heading4PHPDOCX"/>
    <w:uiPriority w:val="9"/>
    <w:rsid w:val="00DF06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arPHPDOCX">
    <w:name w:val="Heading 5 Car PHPDOCX"/>
    <w:basedOn w:val="DefaultParagraphFontPHPDOCX"/>
    <w:link w:val="Heading5PHPDOCX"/>
    <w:uiPriority w:val="9"/>
    <w:rsid w:val="00DF06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arPHPDOCX">
    <w:name w:val="Heading 6 Car PHPDOCX"/>
    <w:basedOn w:val="DefaultParagraphFontPHPDOCX"/>
    <w:link w:val="Heading6PHPDOCX"/>
    <w:uiPriority w:val="9"/>
    <w:rsid w:val="00DF06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arPHPDOCX">
    <w:name w:val="Heading 7 Car PHPDOCX"/>
    <w:basedOn w:val="DefaultParagraphFontPHPDOCX"/>
    <w:link w:val="Heading7PHPDOCX"/>
    <w:uiPriority w:val="9"/>
    <w:rsid w:val="00DF064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DF0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DF06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PHPDOCX">
    <w:name w:val="Subtle Emphasis PHPDOCX"/>
    <w:basedOn w:val="DefaultParagraphFontPHPDOCX"/>
    <w:uiPriority w:val="19"/>
    <w:qFormat/>
    <w:rsid w:val="00DF064E"/>
    <w:rPr>
      <w:i/>
      <w:iCs/>
      <w:color w:val="808080" w:themeColor="text1" w:themeTint="7F"/>
    </w:rPr>
  </w:style>
  <w:style w:type="character" w:styleId="EmphasisPHPDOCX">
    <w:name w:val="Emphasis PHPDOCX"/>
    <w:basedOn w:val="DefaultParagraphFontPHPDOCX"/>
    <w:uiPriority w:val="20"/>
    <w:qFormat/>
    <w:rsid w:val="00DF064E"/>
    <w:rPr>
      <w:i/>
      <w:iCs/>
    </w:rPr>
  </w:style>
  <w:style w:type="character" w:styleId="IntenseEmphasisPHPDOCX">
    <w:name w:val="Intense Emphasis PHPDOCX"/>
    <w:basedOn w:val="DefaultParagraphFontPHPDOCX"/>
    <w:uiPriority w:val="21"/>
    <w:qFormat/>
    <w:rsid w:val="00DF064E"/>
    <w:rPr>
      <w:b/>
      <w:bCs/>
      <w:i/>
      <w:iCs/>
      <w:color w:val="4F81BD" w:themeColor="accent1"/>
    </w:rPr>
  </w:style>
  <w:style w:type="character" w:styleId="Strong PHPDOCX">
    <w:name w:val="Strong PHPDOCX"/>
    <w:basedOn w:val="DefaultParagraphFontPHPDOCX"/>
    <w:uiPriority w:val="22"/>
    <w:qFormat/>
    <w:rsid w:val="00DF064E"/>
    <w:rPr>
      <w:b/>
      <w:bCs/>
    </w:rPr>
  </w:style>
  <w:style w:type="paragraph" w:styleId="QuotePHPDOCX">
    <w:name w:val="Quote PHPDOCX"/>
    <w:basedOn w:val="Normal"/>
    <w:next w:val="Normal"/>
    <w:link w:val="QuoteCarPHPDOCX"/>
    <w:uiPriority w:val="29"/>
    <w:qFormat/>
    <w:rsid w:val="00DF064E"/>
    <w:rPr>
      <w:i/>
      <w:iCs/>
      <w:color w:val="000000" w:themeColor="text1"/>
    </w:rPr>
  </w:style>
  <w:style w:type="character" w:customStyle="1" w:styleId="QuoteCarPHPDOCX">
    <w:name w:val="Quote Car PHPDOCX"/>
    <w:basedOn w:val="DefaultParagraphFontPHPDOCX"/>
    <w:link w:val="QuotePHPDOCX"/>
    <w:uiPriority w:val="29"/>
    <w:rsid w:val="00DF064E"/>
    <w:rPr>
      <w:i/>
      <w:iCs/>
      <w:color w:val="000000" w:themeColor="text1"/>
    </w:rPr>
  </w:style>
  <w:style w:type="paragraph" w:styleId="IntenseQuotePHPDOCX">
    <w:name w:val="Intense Quote PHPDOCX"/>
    <w:basedOn w:val="Normal"/>
    <w:next w:val="Normal"/>
    <w:link w:val="IntenseQuoteCarPHPDOCX"/>
    <w:uiPriority w:val="30"/>
    <w:qFormat/>
    <w:rsid w:val="00DF064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arPHPDOCX">
    <w:name w:val="Intense Quote Car PHPDOCX"/>
    <w:basedOn w:val="DefaultParagraphFontPHPDOCX"/>
    <w:link w:val="IntenseQuotePHPDOCX"/>
    <w:uiPriority w:val="30"/>
    <w:rsid w:val="00DF064E"/>
    <w:rPr>
      <w:b/>
      <w:bCs/>
      <w:i/>
      <w:iCs/>
      <w:color w:val="4F81BD" w:themeColor="accent1"/>
    </w:rPr>
  </w:style>
  <w:style w:type="character" w:styleId="SubtleReferencePHPDOCX">
    <w:name w:val="Subtle Reference PHPDOCX"/>
    <w:basedOn w:val="DefaultParagraphFontPHPDOCX"/>
    <w:uiPriority w:val="31"/>
    <w:qFormat/>
    <w:rsid w:val="00DF064E"/>
    <w:rPr>
      <w:smallCaps/>
      <w:color w:val="C0504D" w:themeColor="accent2"/>
      <w:u w:val="single"/>
    </w:rPr>
  </w:style>
  <w:style w:type="character" w:styleId="IntenseReferencePHPDOCX">
    <w:name w:val="Intense Reference PHPDOCX"/>
    <w:basedOn w:val="DefaultParagraphFontPHPDOCX"/>
    <w:uiPriority w:val="32"/>
    <w:qFormat/>
    <w:rsid w:val="00DF064E"/>
    <w:rPr>
      <w:b/>
      <w:bCs/>
      <w:smallCaps/>
      <w:color w:val="C0504D" w:themeColor="accent2"/>
      <w:spacing w:val="5"/>
      <w:u w:val="single"/>
    </w:rPr>
  </w:style>
  <w:style w:type="character" w:styleId="BookTitlePHPDOCX">
    <w:name w:val="Book Title PHPDOCX"/>
    <w:basedOn w:val="DefaultParagraphFontPHPDOCX"/>
    <w:uiPriority w:val="33"/>
    <w:qFormat/>
    <w:rsid w:val="00DF064E"/>
    <w:rPr>
      <w:b/>
      <w:bCs/>
      <w:smallCaps/>
      <w:spacing w:val="5"/>
    </w:rPr>
  </w:style>
  <w:style w:type="paragraph" w:styleId="ListParagraphPHPDOCX">
    <w:name w:val="List Paragraph PHPDOCX"/>
    <w:basedOn w:val="Normal"/>
    <w:uiPriority w:val="34"/>
    <w:qFormat/>
    <w:rsid w:val="00DF064E"/>
    <w:pPr>
      <w:ind w:left="720"/>
      <w:contextualSpacing/>
    </w:pPr>
  </w:style>
  <w:style w:type="paragraph" w:styleId="NoSpacingPHPDOCX">
    <w:name w:val="No Spacing PHPDOCX"/>
    <w:uiPriority w:val="1"/>
    <w:qFormat/>
    <w:rsid w:val="00DF064E"/>
    <w:pPr>
      <w:spacing w:after="0" w:line="240" w:lineRule="auto"/>
    </w:pPr>
  </w:style>
  <w:style w:type="character" w:customStyle="1" w:styleId="Heading8CarPHPDOCX">
    <w:name w:val="Heading 8 Car PHPDOCX"/>
    <w:basedOn w:val="DefaultParagraphFontPHPDOCX"/>
    <w:link w:val="Heading8PHPDOCX"/>
    <w:uiPriority w:val="9"/>
    <w:semiHidden/>
    <w:rsid w:val="00DF064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arPHPDOCX">
    <w:name w:val="Heading 9 Car PHPDOCX"/>
    <w:basedOn w:val="DefaultParagraphFontPHPDOCX"/>
    <w:link w:val="Heading9PHPDOCX"/>
    <w:uiPriority w:val="9"/>
    <w:semiHidden/>
    <w:rsid w:val="00DF064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default="1" w:styleId="NormalTablePHPDOCX">
    <w:name w:val="Normal Table PHPDOCX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PHPDOCX">
    <w:name w:val="Plain Table PHPDOCX"/>
    <w:uiPriority w:val="58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PHPDOCX">
    <w:name w:val="Light Shading PHPDOCX"/>
    <w:uiPriority w:val="60"/>
    <w:rsid w:val="00493A0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Accent1PHPDOCX">
    <w:name w:val="Light Shading Accent 1 PHPDOCX"/>
    <w:uiPriority w:val="60"/>
    <w:rsid w:val="00493A0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Accent2PHPDOCX">
    <w:name w:val="Light Shading Accent 2 PHPDOCX"/>
    <w:uiPriority w:val="60"/>
    <w:rsid w:val="00493A0C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Accent3PHPDOCX">
    <w:name w:val="Light Shading Accent 3 PHPDOCX"/>
    <w:uiPriority w:val="60"/>
    <w:rsid w:val="00493A0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Accent4PHPDOCX">
    <w:name w:val="Light Shading Accent 4 PHPDOCX"/>
    <w:uiPriority w:val="60"/>
    <w:rsid w:val="00493A0C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Accent5PHPDOCX">
    <w:name w:val="Light Shading Accent 5 PHPDOCX"/>
    <w:uiPriority w:val="60"/>
    <w:rsid w:val="00493A0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LightListPHPDOCX">
    <w:name w:val="Light List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Accent1PHPDOCX">
    <w:name w:val="Light List Accent 1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Accent2PHPDOCX">
    <w:name w:val="Light List Accent 2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Accent3PHPDOCX">
    <w:name w:val="Light List Accent 3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Accent4PHPDOCX">
    <w:name w:val="Light List Accent 4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Accent5PHPDOCX">
    <w:name w:val="Light List Accent 5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Accent6PHPDOCX">
    <w:name w:val="Light List Accent 6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PHPDOCX">
    <w:name w:val="Light Grid PHPDOCX"/>
    <w:uiPriority w:val="62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1PHPDOCX">
    <w:name w:val="Light Grid 1 PHPDOCX"/>
    <w:uiPriority w:val="62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2PHPDOCX">
    <w:name w:val="Light Grid 2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3PHPDOCX">
    <w:name w:val="Light Grid 3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4PHPDOCX">
    <w:name w:val="Light Grid 4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5PHPDOCX">
    <w:name w:val="Light Grid 5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6PHPDOCX">
    <w:name w:val="Light Grid 6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PHPDOCX">
    <w:name w:val="Medium Shading 1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PHPDOCX">
    <w:name w:val="Medium Shading 1 Accent 1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PHPDOCX">
    <w:name w:val="Medium Shading 1 Accent 2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PHPDOCX">
    <w:name w:val="Medium Shading 1 Accent 3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PHPDOCX">
    <w:name w:val="Medium Shading 1 Accent 4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PHPDOCX">
    <w:name w:val="Medium Shading 1 Accent 5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PHPDOCX">
    <w:name w:val="Medium Shading 1 Accent 6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PHPDOCX">
    <w:name w:val="Medium Shading 2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PHPDOCX">
    <w:name w:val="Medium Shading 2 Accent 1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PHPDOCX">
    <w:name w:val="Medium Shading 2 Accent 2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PHPDOCX">
    <w:name w:val="Medium Shading 2 Accent 3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PHPDOCX">
    <w:name w:val="Medium Shading 2 Accent 4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PHPDOCX">
    <w:name w:val="Medium Shading 2 Accent 5 PHPDOCX"/>
    <w:uiPriority w:val="64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PHPDOCX">
    <w:name w:val="Medium Shading 2 Accent 6 PHPDOCX"/>
    <w:uiPriority w:val="64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PHPDOCX">
    <w:name w:val="Medium List 1 PHPDOCX"/>
    <w:uiPriority w:val="65"/>
    <w:rsid w:val="00361FF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PHPDOCX">
    <w:name w:val="Medium List 1 Accent 1 PHPDOCX"/>
    <w:uiPriority w:val="65"/>
    <w:rsid w:val="00361FF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PHPDOCX">
    <w:name w:val="Medium List 1 Accent 2 PHPDOCX"/>
    <w:uiPriority w:val="65"/>
    <w:rsid w:val="00361FF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PHPDOCX">
    <w:name w:val="Medium List 1 Accent 3 PHPDOCX"/>
    <w:uiPriority w:val="65"/>
    <w:rsid w:val="00361FF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PHPDOCX">
    <w:name w:val="Medium List 1 Accent 4 PHPDOCX"/>
    <w:uiPriority w:val="65"/>
    <w:rsid w:val="00361FF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PHPDOCX">
    <w:name w:val="Medium List 1 Accent 5 PHPDOCX"/>
    <w:uiPriority w:val="65"/>
    <w:rsid w:val="00361FF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PHPDOCX">
    <w:name w:val="Medium List 1 Accent 6 PHPDOCX"/>
    <w:uiPriority w:val="65"/>
    <w:rsid w:val="00361FF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PHPDOCX">
    <w:name w:val="Medium List 2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PHPDOCX">
    <w:name w:val="Medium List 2 Accent 1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PHPDOCX">
    <w:name w:val="Medium List 2 Accent 2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PHPDOCX">
    <w:name w:val="Medium List 2 Accent 3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PHPDOCX">
    <w:name w:val="Medium List 2 Accent 4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PHPDOCX">
    <w:name w:val="Medium List 2 Accent 5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PHPDOCX">
    <w:name w:val="Medium List 2 Accent 6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PHPDOCX">
    <w:name w:val="Medium Grid 1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PHPDOCX">
    <w:name w:val="Medium Grid 1 Accent 1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PHPDOCX">
    <w:name w:val="Medium Grid 1 Accent 2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PHPDOCX">
    <w:name w:val="Medium Grid 1 Accent 3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PHPDOCX">
    <w:name w:val="Medium Grid 1 Accent 4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PHPDOCX">
    <w:name w:val="Medium Grid 1 Accent 5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PHPDOCX">
    <w:name w:val="Medium Grid 1 Accent 6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PHPDOCX">
    <w:name w:val="Medium Grid 2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PHPDOCX">
    <w:name w:val="Medium Grid 2 Accent 1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PHPDOCX">
    <w:name w:val="Medium Grid 2 Accent 2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PHPDOCX">
    <w:name w:val="Medium Grid 2 Accent 3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PHPDOCX">
    <w:name w:val="Medium Grid 2 Accent 4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PHPDOCX">
    <w:name w:val="Medium Grid 2 Accent 5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PHPDOCX">
    <w:name w:val="Medium Grid 2 Accent 6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PHPDOCX">
    <w:name w:val="Medium Grid 3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PHPDOCX">
    <w:name w:val="Medium Grid 3 Accent 1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PHPDOCX">
    <w:name w:val="Medium Grid 3 Accent 2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PHPDOCX">
    <w:name w:val="Medium Grid 3 Accent 3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5PHPDOCX">
    <w:name w:val="Medium Grid 3 Accent 5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4PHPDOCX">
    <w:name w:val="Medium Grid 3 Accent 4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6PHPDOCX">
    <w:name w:val="Medium Grid 3 Accent 6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PHPDOCX">
    <w:name w:val="Dark List PHPDOCX"/>
    <w:uiPriority w:val="70"/>
    <w:rsid w:val="00361FF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PHPDOCX">
    <w:name w:val="Dark List Accent 1 PHPDOCX"/>
    <w:uiPriority w:val="70"/>
    <w:rsid w:val="00361FF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PHPDOCX">
    <w:name w:val="Dark List Accent 2 PHPDOCX"/>
    <w:uiPriority w:val="70"/>
    <w:rsid w:val="00361FF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PHPDOCX">
    <w:name w:val="Dark List Accent 3 PHPDOCX"/>
    <w:uiPriority w:val="70"/>
    <w:rsid w:val="00361FF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PHPDOCX">
    <w:name w:val="Dark List Accent 4 PHPDOCX"/>
    <w:uiPriority w:val="70"/>
    <w:rsid w:val="00361FF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PHPDOCX">
    <w:name w:val="Dark List Accent 5 PHPDOCX"/>
    <w:uiPriority w:val="70"/>
    <w:rsid w:val="00361FF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PHPDOCX">
    <w:name w:val="Dark List Accent 6 PHPDOCX"/>
    <w:uiPriority w:val="70"/>
    <w:rsid w:val="00AC197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PHPDOCX">
    <w:name w:val="Colorful Shading PHPDOCX"/>
    <w:uiPriority w:val="71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PHPDOCX">
    <w:name w:val="Colorful Shading Accent 1 PHPDOCX"/>
    <w:uiPriority w:val="71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PHPDOCX">
    <w:name w:val="Colorful Shading Accent 2 PHPDOCX"/>
    <w:uiPriority w:val="71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PHPDOCX">
    <w:name w:val="Colorful Shading Accent 3 PHPDOCX"/>
    <w:uiPriority w:val="71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PHPDOCX">
    <w:name w:val="Colorful Shading Accent 4 PHPDOCX"/>
    <w:uiPriority w:val="71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PHPDOCX">
    <w:name w:val="Colorful Shading Accent 5 PHPDOCX"/>
    <w:uiPriority w:val="71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PHPDOCX">
    <w:name w:val="Colorful Shading Accent 6 PHPDOCX"/>
    <w:uiPriority w:val="71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PHPDOCX">
    <w:name w:val="Colorful List PHPDOCX"/>
    <w:uiPriority w:val="72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PHPDOCX">
    <w:name w:val="Colorful List Accent 1 PHPDOCX"/>
    <w:uiPriority w:val="72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PHPDOCX">
    <w:name w:val="Colorful List Accent 2 PHPDOCX"/>
    <w:uiPriority w:val="72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PHPDOCX">
    <w:name w:val="Colorful List Accent 3 PHPDOCX"/>
    <w:uiPriority w:val="72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PHPDOCX">
    <w:name w:val="Colorful List Accent 4 PHPDOCX"/>
    <w:uiPriority w:val="72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PHPDOCX">
    <w:name w:val="Colorful List Accent 5 PHPDOCX"/>
    <w:uiPriority w:val="72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PHPDOCX">
    <w:name w:val="Colorful List Accent 6 PHPDOCX"/>
    <w:uiPriority w:val="72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PHPDOCX">
    <w:name w:val="Colorful Grid PHPDOCX"/>
    <w:uiPriority w:val="73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PHPDOCX">
    <w:name w:val="Colorful Grid Accent 1 PHPDOCX"/>
    <w:uiPriority w:val="73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PHPDOCX">
    <w:name w:val="Colorful Grid Accent 2 PHPDOCX"/>
    <w:uiPriority w:val="73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PHPDOCX">
    <w:name w:val="Colorful Grid Accent 3 PHPDOCX"/>
    <w:uiPriority w:val="73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PHPDOCX">
    <w:name w:val="Colorful Grid Accent 4 PHPDOCX"/>
    <w:uiPriority w:val="73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PHPDOCX">
    <w:name w:val="Colorful Grid Accent 5 PHPDOCX"/>
    <w:uiPriority w:val="73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PHPDOCX">
    <w:name w:val="Colorful Grid Accent 6 PHPDOCX"/>
    <w:uiPriority w:val="73"/>
    <w:rsid w:val="00AC197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comments.xml.rels><?xml version="1.0" encoding="UTF-8" standalone="yes"?>
<Relationships xmlns="http://schemas.openxmlformats.org/package/2006/relationships"></Relationships>
</file>

<file path=word/_rels/document.xml.rels><?xml version="1.0" encoding="UTF-8" standalone="yes"?>
<Relationships xmlns="http://schemas.openxmlformats.org/package/2006/relationships">
<Relationship Id="rId8" Type="http://schemas.openxmlformats.org/officeDocument/2006/relationships/fontTable" Target="fontTable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5" Type="http://schemas.openxmlformats.org/officeDocument/2006/relationships/webSettings" Target="webSettings.xml"/>
<Relationship Id="rId4" Type="http://schemas.openxmlformats.org/officeDocument/2006/relationships/settings" Target="settings.xml"/>
<Relationship Id="rId9" Type="http://schemas.openxmlformats.org/officeDocument/2006/relationships/theme" Target="theme/theme1.xml"/>
<Relationship Id="rId10" Type="http://schemas.openxmlformats.org/officeDocument/2006/relationships/comments" Target="comments.xml"/>
<Relationship Id="rId19694540" Type="http://schemas.openxmlformats.org/officeDocument/2006/relationships/image" Target="media/imgrId19694540.jpg"/><Relationship Id="rId19694541" Type="http://schemas.openxmlformats.org/officeDocument/2006/relationships/image" Target="media/imgrId19694541.png"/><Relationship Id="rId19694542" Type="http://schemas.openxmlformats.org/officeDocument/2006/relationships/image" Target="media/imgrId19694542.png"/><Relationship Id="rId19694543" Type="http://schemas.openxmlformats.org/officeDocument/2006/relationships/image" Target="media/imgrId19694543.png"/><Relationship Id="rId19694544" Type="http://schemas.openxmlformats.org/officeDocument/2006/relationships/image" Target="media/imgrId19694544.jpg"/><Relationship Id="rId19694545" Type="http://schemas.openxmlformats.org/officeDocument/2006/relationships/image" Target="media/imgrId19694545.png"/><Relationship Id="rId19694546" Type="http://schemas.openxmlformats.org/officeDocument/2006/relationships/image" Target="media/imgrId19694546.jpg"/><Relationship Id="rId19694547" Type="http://schemas.openxmlformats.org/officeDocument/2006/relationships/image" Target="media/imgrId19694547.png"/><Relationship Id="rId19694548" Type="http://schemas.openxmlformats.org/officeDocument/2006/relationships/image" Target="media/imgrId19694548.jpg"/><Relationship Id="rId19694549" Type="http://schemas.openxmlformats.org/officeDocument/2006/relationships/image" Target="media/imgrId19694549.png"/><Relationship Id="rId19694550" Type="http://schemas.openxmlformats.org/officeDocument/2006/relationships/image" Target="media/imgrId19694550.jpg"/><Relationship Id="rId19694551" Type="http://schemas.openxmlformats.org/officeDocument/2006/relationships/image" Target="media/imgrId19694551.png"/><Relationship Id="rId19694552" Type="http://schemas.openxmlformats.org/officeDocument/2006/relationships/image" Target="media/imgrId19694552.jpg"/><Relationship Id="rId19694553" Type="http://schemas.openxmlformats.org/officeDocument/2006/relationships/image" Target="media/imgrId19694553.png"/><Relationship Id="rId19694554" Type="http://schemas.openxmlformats.org/officeDocument/2006/relationships/image" Target="media/imgrId19694554.jpg"/><Relationship Id="rId19694555" Type="http://schemas.openxmlformats.org/officeDocument/2006/relationships/image" Target="media/imgrId19694555.png"/><Relationship Id="rId19694556" Type="http://schemas.openxmlformats.org/officeDocument/2006/relationships/image" Target="media/imgrId19694556.jpg"/><Relationship Id="rId19694557" Type="http://schemas.openxmlformats.org/officeDocument/2006/relationships/image" Target="media/imgrId19694557.png"/><Relationship Id="rId19694558" Type="http://schemas.openxmlformats.org/officeDocument/2006/relationships/image" Target="media/imgrId19694558.jpg"/><Relationship Id="rId19694559" Type="http://schemas.openxmlformats.org/officeDocument/2006/relationships/image" Target="media/imgrId19694559.png"/><Relationship Id="rId19694560" Type="http://schemas.openxmlformats.org/officeDocument/2006/relationships/image" Target="media/imgrId19694560.jpg"/><Relationship Id="rId19694561" Type="http://schemas.openxmlformats.org/officeDocument/2006/relationships/image" Target="media/imgrId19694561.png"/><Relationship Id="rId19694562" Type="http://schemas.openxmlformats.org/officeDocument/2006/relationships/image" Target="media/imgrId19694562.jpg"/><Relationship Id="rId19694563" Type="http://schemas.openxmlformats.org/officeDocument/2006/relationships/image" Target="media/imgrId19694563.png"/><Relationship Id="rId19694564" Type="http://schemas.openxmlformats.org/officeDocument/2006/relationships/image" Target="media/imgrId19694564.jpg"/><Relationship Id="rId19694565" Type="http://schemas.openxmlformats.org/officeDocument/2006/relationships/image" Target="media/imgrId19694565.png"/><Relationship Id="rId19694566" Type="http://schemas.openxmlformats.org/officeDocument/2006/relationships/image" Target="media/imgrId19694566.jpg"/><Relationship Id="rId19694567" Type="http://schemas.openxmlformats.org/officeDocument/2006/relationships/image" Target="media/imgrId19694567.png"/><Relationship Id="rId19694568" Type="http://schemas.openxmlformats.org/officeDocument/2006/relationships/image" Target="media/imgrId19694568.jpg"/><Relationship Id="rId19694569" Type="http://schemas.openxmlformats.org/officeDocument/2006/relationships/image" Target="media/imgrId19694569.png"/><Relationship Id="rId19694570" Type="http://schemas.openxmlformats.org/officeDocument/2006/relationships/image" Target="media/imgrId19694570.jpg"/><Relationship Id="rId19694571" Type="http://schemas.openxmlformats.org/officeDocument/2006/relationships/image" Target="media/imgrId19694571.png"/><Relationship Id="rId19694572" Type="http://schemas.openxmlformats.org/officeDocument/2006/relationships/image" Target="media/imgrId19694572.jpg"/><Relationship Id="rId19694573" Type="http://schemas.openxmlformats.org/officeDocument/2006/relationships/image" Target="media/imgrId19694573.png"/><Relationship Id="rId19694574" Type="http://schemas.openxmlformats.org/officeDocument/2006/relationships/image" Target="media/imgrId19694574.jpg"/><Relationship Id="rId19694575" Type="http://schemas.openxmlformats.org/officeDocument/2006/relationships/image" Target="media/imgrId19694575.png"/><Relationship Id="rId19694576" Type="http://schemas.openxmlformats.org/officeDocument/2006/relationships/image" Target="media/imgrId19694576.jpg"/><Relationship Id="rId19694577" Type="http://schemas.openxmlformats.org/officeDocument/2006/relationships/image" Target="media/imgrId19694577.png"/><Relationship Id="rId19694578" Type="http://schemas.openxmlformats.org/officeDocument/2006/relationships/image" Target="media/imgrId19694578.jpg"/><Relationship Id="rId19694579" Type="http://schemas.openxmlformats.org/officeDocument/2006/relationships/image" Target="media/imgrId19694579.png"/><Relationship Id="rId19694580" Type="http://schemas.openxmlformats.org/officeDocument/2006/relationships/image" Target="media/imgrId19694580.jpg"/><Relationship Id="rId19694581" Type="http://schemas.openxmlformats.org/officeDocument/2006/relationships/image" Target="media/imgrId19694581.png"/><Relationship Id="rId19694582" Type="http://schemas.openxmlformats.org/officeDocument/2006/relationships/image" Target="media/imgrId19694582.jpg"/><Relationship Id="rId19694583" Type="http://schemas.openxmlformats.org/officeDocument/2006/relationships/image" Target="media/imgrId19694583.png"/><Relationship Id="rId19694584" Type="http://schemas.openxmlformats.org/officeDocument/2006/relationships/image" Target="media/imgrId19694584.jpg"/><Relationship Id="rId19694585" Type="http://schemas.openxmlformats.org/officeDocument/2006/relationships/image" Target="media/imgrId19694585.png"/><Relationship Id="rId19694586" Type="http://schemas.openxmlformats.org/officeDocument/2006/relationships/image" Target="media/imgrId19694586.jpg"/><Relationship Id="rId19694587" Type="http://schemas.openxmlformats.org/officeDocument/2006/relationships/image" Target="media/imgrId19694587.png"/><Relationship Id="rId19694588" Type="http://schemas.openxmlformats.org/officeDocument/2006/relationships/image" Target="media/imgrId19694588.jpg"/><Relationship Id="rId19694589" Type="http://schemas.openxmlformats.org/officeDocument/2006/relationships/image" Target="media/imgrId19694589.png"/><Relationship Id="rId19694590" Type="http://schemas.openxmlformats.org/officeDocument/2006/relationships/image" Target="media/imgrId19694590.jpg"/><Relationship Id="rId19694591" Type="http://schemas.openxmlformats.org/officeDocument/2006/relationships/image" Target="media/imgrId19694591.png"/><Relationship Id="rId19694592" Type="http://schemas.openxmlformats.org/officeDocument/2006/relationships/image" Target="media/imgrId19694592.jpg"/><Relationship Id="rId19694593" Type="http://schemas.openxmlformats.org/officeDocument/2006/relationships/image" Target="media/imgrId19694593.png"/><Relationship Id="rId19694594" Type="http://schemas.openxmlformats.org/officeDocument/2006/relationships/image" Target="media/imgrId19694594.jpg"/><Relationship Id="rId19694595" Type="http://schemas.openxmlformats.org/officeDocument/2006/relationships/image" Target="media/imgrId19694595.png"/><Relationship Id="rId19694596" Type="http://schemas.openxmlformats.org/officeDocument/2006/relationships/image" Target="media/imgrId19694596.jpg"/><Relationship Id="rId19694597" Type="http://schemas.openxmlformats.org/officeDocument/2006/relationships/image" Target="media/imgrId19694597.png"/><Relationship Id="rId19694598" Type="http://schemas.openxmlformats.org/officeDocument/2006/relationships/image" Target="media/imgrId19694598.jpg"/><Relationship Id="rId19694599" Type="http://schemas.openxmlformats.org/officeDocument/2006/relationships/image" Target="media/imgrId19694599.png"/><Relationship Id="rId19694600" Type="http://schemas.openxmlformats.org/officeDocument/2006/relationships/image" Target="media/imgrId19694600.jpg"/><Relationship Id="rId19694601" Type="http://schemas.openxmlformats.org/officeDocument/2006/relationships/image" Target="media/imgrId19694601.png"/><Relationship Id="rId19694602" Type="http://schemas.openxmlformats.org/officeDocument/2006/relationships/image" Target="media/imgrId19694602.jpg"/><Relationship Id="rId19694603" Type="http://schemas.openxmlformats.org/officeDocument/2006/relationships/image" Target="media/imgrId19694603.png"/><Relationship Id="rId19694604" Type="http://schemas.openxmlformats.org/officeDocument/2006/relationships/image" Target="media/imgrId19694604.jpg"/><Relationship Id="rId19694605" Type="http://schemas.openxmlformats.org/officeDocument/2006/relationships/image" Target="media/imgrId19694605.png"/><Relationship Id="rId19694606" Type="http://schemas.openxmlformats.org/officeDocument/2006/relationships/image" Target="media/imgrId19694606.jpg"/><Relationship Id="rId19694607" Type="http://schemas.openxmlformats.org/officeDocument/2006/relationships/image" Target="media/imgrId19694607.png"/><Relationship Id="rId19694608" Type="http://schemas.openxmlformats.org/officeDocument/2006/relationships/image" Target="media/imgrId19694608.jpg"/><Relationship Id="rId19694609" Type="http://schemas.openxmlformats.org/officeDocument/2006/relationships/image" Target="media/imgrId19694609.png"/><Relationship Id="rId19694610" Type="http://schemas.openxmlformats.org/officeDocument/2006/relationships/image" Target="media/imgrId19694610.jpg"/><Relationship Id="rId19694611" Type="http://schemas.openxmlformats.org/officeDocument/2006/relationships/image" Target="media/imgrId19694611.png"/><Relationship Id="rId19694612" Type="http://schemas.openxmlformats.org/officeDocument/2006/relationships/image" Target="media/imgrId19694612.jpg"/><Relationship Id="rId19694613" Type="http://schemas.openxmlformats.org/officeDocument/2006/relationships/image" Target="media/imgrId19694613.png"/><Relationship Id="rId19694614" Type="http://schemas.openxmlformats.org/officeDocument/2006/relationships/image" Target="media/imgrId19694614.jpg"/><Relationship Id="rId19694615" Type="http://schemas.openxmlformats.org/officeDocument/2006/relationships/image" Target="media/imgrId19694615.png"/><Relationship Id="rId19694616" Type="http://schemas.openxmlformats.org/officeDocument/2006/relationships/image" Target="media/imgrId19694616.jpg"/><Relationship Id="rId19694617" Type="http://schemas.openxmlformats.org/officeDocument/2006/relationships/image" Target="media/imgrId19694617.png"/><Relationship Id="rId19694618" Type="http://schemas.openxmlformats.org/officeDocument/2006/relationships/image" Target="media/imgrId19694618.jpg"/><Relationship Id="rId19694619" Type="http://schemas.openxmlformats.org/officeDocument/2006/relationships/image" Target="media/imgrId19694619.png"/><Relationship Id="rId19694620" Type="http://schemas.openxmlformats.org/officeDocument/2006/relationships/image" Target="media/imgrId19694620.jpg"/><Relationship Id="rId19694621" Type="http://schemas.openxmlformats.org/officeDocument/2006/relationships/image" Target="media/imgrId19694621.png"/><Relationship Id="rId19694622" Type="http://schemas.openxmlformats.org/officeDocument/2006/relationships/image" Target="media/imgrId19694622.jpg"/><Relationship Id="rId19694623" Type="http://schemas.openxmlformats.org/officeDocument/2006/relationships/image" Target="media/imgrId19694623.png"/><Relationship Id="rId19694624" Type="http://schemas.openxmlformats.org/officeDocument/2006/relationships/image" Target="media/imgrId19694624.jpg"/><Relationship Id="rId19694625" Type="http://schemas.openxmlformats.org/officeDocument/2006/relationships/image" Target="media/imgrId19694625.png"/><Relationship Id="rId19694626" Type="http://schemas.openxmlformats.org/officeDocument/2006/relationships/image" Target="media/imgrId19694626.jpg"/><Relationship Id="rId19694627" Type="http://schemas.openxmlformats.org/officeDocument/2006/relationships/image" Target="media/imgrId19694627.png"/><Relationship Id="rId19694628" Type="http://schemas.openxmlformats.org/officeDocument/2006/relationships/image" Target="media/imgrId19694628.jpg"/><Relationship Id="rId19694629" Type="http://schemas.openxmlformats.org/officeDocument/2006/relationships/image" Target="media/imgrId19694629.png"/><Relationship Id="rId19694630" Type="http://schemas.openxmlformats.org/officeDocument/2006/relationships/image" Target="media/imgrId19694630.jpg"/><Relationship Id="rId19694631" Type="http://schemas.openxmlformats.org/officeDocument/2006/relationships/image" Target="media/imgrId19694631.png"/><Relationship Id="rId19694632" Type="http://schemas.openxmlformats.org/officeDocument/2006/relationships/image" Target="media/imgrId19694632.jpg"/><Relationship Id="rId19694633" Type="http://schemas.openxmlformats.org/officeDocument/2006/relationships/image" Target="media/imgrId19694633.png"/><Relationship Id="rId19694634" Type="http://schemas.openxmlformats.org/officeDocument/2006/relationships/image" Target="media/imgrId19694634.jpg"/><Relationship Id="rId19694635" Type="http://schemas.openxmlformats.org/officeDocument/2006/relationships/image" Target="media/imgrId19694635.png"/><Relationship Id="rId19694636" Type="http://schemas.openxmlformats.org/officeDocument/2006/relationships/image" Target="media/imgrId19694636.jpg"/><Relationship Id="rId19694637" Type="http://schemas.openxmlformats.org/officeDocument/2006/relationships/image" Target="media/imgrId19694637.png"/><Relationship Id="rId19694638" Type="http://schemas.openxmlformats.org/officeDocument/2006/relationships/image" Target="media/imgrId19694638.jpg"/><Relationship Id="rId19694639" Type="http://schemas.openxmlformats.org/officeDocument/2006/relationships/image" Target="media/imgrId19694639.png"/><Relationship Id="rId19694640" Type="http://schemas.openxmlformats.org/officeDocument/2006/relationships/image" Target="media/imgrId19694640.jpg"/><Relationship Id="rId19694641" Type="http://schemas.openxmlformats.org/officeDocument/2006/relationships/image" Target="media/imgrId19694641.png"/><Relationship Id="rId19694642" Type="http://schemas.openxmlformats.org/officeDocument/2006/relationships/image" Target="media/imgrId19694642.jpg"/></Relationships>

</file>

<file path=word/_rels/endnotes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veni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Aveni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324958-CBFB-4DB0-B37D-BF649D31B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307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PHPDocX</dc:creator>
  <cp:keywords/>
  <dc:description/>
  <cp:lastModifiedBy>PHPDocX</cp:lastModifiedBy>
  <cp:revision>6</cp:revision>
  <dcterms:created xsi:type="dcterms:W3CDTF">2012-01-10T09:29:00Z</dcterms:created>
  <dcterms:modified xsi:type="dcterms:W3CDTF">2012-02-06T10:43:00Z</dcterms:modified>
</cp:coreProperties>
</file>